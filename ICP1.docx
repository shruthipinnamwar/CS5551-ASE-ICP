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08E6CE" w14:textId="2DCFAE77" w:rsidR="00AC7D30" w:rsidRPr="00CF5EED" w:rsidRDefault="00AC7D30" w:rsidP="00AC7D30">
      <w:pPr>
        <w:shd w:val="clear" w:color="auto" w:fill="FFFFFF"/>
        <w:ind w:left="720" w:firstLine="720"/>
        <w:rPr>
          <w:rFonts w:ascii="Arial" w:eastAsia="Times New Roman" w:hAnsi="Arial" w:cs="Arial"/>
          <w:sz w:val="48"/>
          <w:szCs w:val="48"/>
        </w:rPr>
      </w:pPr>
      <w:r w:rsidRPr="00CF5EED">
        <w:rPr>
          <w:rFonts w:ascii="Arial" w:eastAsia="Times New Roman" w:hAnsi="Arial" w:cs="Arial"/>
          <w:sz w:val="48"/>
          <w:szCs w:val="48"/>
        </w:rPr>
        <w:t>Tutorial/In-Class-Programming1</w:t>
      </w:r>
    </w:p>
    <w:p w14:paraId="4A3433E1" w14:textId="77777777" w:rsidR="00AC7D30" w:rsidRPr="00CF5EED" w:rsidRDefault="00AC7D30" w:rsidP="00AC7D30">
      <w:pPr>
        <w:shd w:val="clear" w:color="auto" w:fill="FFFFFF"/>
        <w:spacing w:line="195" w:lineRule="atLeast"/>
        <w:rPr>
          <w:rFonts w:ascii="Arial" w:eastAsia="Times New Roman" w:hAnsi="Arial" w:cs="Arial"/>
          <w:sz w:val="48"/>
          <w:szCs w:val="48"/>
        </w:rPr>
      </w:pPr>
      <w:r w:rsidRPr="00CF5EED">
        <w:rPr>
          <w:rFonts w:ascii="Arial" w:eastAsia="Times New Roman" w:hAnsi="Arial" w:cs="Arial"/>
          <w:sz w:val="48"/>
          <w:szCs w:val="48"/>
        </w:rPr>
        <w:t xml:space="preserve">          </w:t>
      </w:r>
    </w:p>
    <w:p w14:paraId="4468E92B" w14:textId="7CC5C846" w:rsidR="00AC7D30" w:rsidRDefault="00AC7D30" w:rsidP="00AC7D30">
      <w:pPr>
        <w:shd w:val="clear" w:color="auto" w:fill="FFFFFF"/>
        <w:spacing w:line="195" w:lineRule="atLeast"/>
        <w:ind w:left="360" w:firstLine="720"/>
        <w:rPr>
          <w:rFonts w:ascii="Arial" w:eastAsia="Times New Roman" w:hAnsi="Arial" w:cs="Arial"/>
          <w:sz w:val="48"/>
          <w:szCs w:val="48"/>
        </w:rPr>
      </w:pPr>
      <w:r w:rsidRPr="00CF5EED">
        <w:rPr>
          <w:rFonts w:ascii="Arial" w:eastAsia="Times New Roman" w:hAnsi="Arial" w:cs="Arial"/>
          <w:sz w:val="48"/>
          <w:szCs w:val="48"/>
        </w:rPr>
        <w:t>Introduction and Installation of Tools</w:t>
      </w:r>
    </w:p>
    <w:p w14:paraId="4AA11F56" w14:textId="223C1477" w:rsidR="00CF5EED" w:rsidRDefault="00CF5EED" w:rsidP="00AC7D30">
      <w:pPr>
        <w:shd w:val="clear" w:color="auto" w:fill="FFFFFF"/>
        <w:spacing w:line="195" w:lineRule="atLeast"/>
        <w:ind w:left="360" w:firstLine="720"/>
        <w:rPr>
          <w:rFonts w:ascii="Arial" w:eastAsia="Times New Roman" w:hAnsi="Arial" w:cs="Arial"/>
          <w:sz w:val="48"/>
          <w:szCs w:val="48"/>
        </w:rPr>
      </w:pPr>
    </w:p>
    <w:p w14:paraId="77E2EA1A" w14:textId="7CA5EB13" w:rsidR="00CF5EED" w:rsidRPr="00CF5EED" w:rsidRDefault="00CF5EED" w:rsidP="00CF5EED">
      <w:pPr>
        <w:shd w:val="clear" w:color="auto" w:fill="FFFFFF"/>
        <w:rPr>
          <w:rFonts w:ascii="Arial" w:eastAsia="Times New Roman" w:hAnsi="Arial" w:cs="Arial"/>
          <w:sz w:val="45"/>
          <w:szCs w:val="45"/>
        </w:rPr>
      </w:pPr>
      <w:proofErr w:type="spellStart"/>
      <w:proofErr w:type="gramStart"/>
      <w:r w:rsidRPr="00CF5EED">
        <w:rPr>
          <w:rFonts w:ascii="Arial" w:eastAsia="Times New Roman" w:hAnsi="Arial" w:cs="Arial"/>
          <w:sz w:val="45"/>
          <w:szCs w:val="45"/>
        </w:rPr>
        <w:t>a.GitHub</w:t>
      </w:r>
      <w:proofErr w:type="spellEnd"/>
      <w:proofErr w:type="gramEnd"/>
      <w:r w:rsidRPr="00CF5EED">
        <w:rPr>
          <w:rFonts w:ascii="Arial" w:eastAsia="Times New Roman" w:hAnsi="Arial" w:cs="Arial"/>
          <w:sz w:val="45"/>
          <w:szCs w:val="45"/>
        </w:rPr>
        <w:t xml:space="preserve"> desktop and </w:t>
      </w:r>
      <w:proofErr w:type="spellStart"/>
      <w:r w:rsidRPr="00CF5EED">
        <w:rPr>
          <w:rFonts w:ascii="Arial" w:eastAsia="Times New Roman" w:hAnsi="Arial" w:cs="Arial"/>
          <w:sz w:val="45"/>
          <w:szCs w:val="45"/>
        </w:rPr>
        <w:t>Gitshell</w:t>
      </w:r>
      <w:proofErr w:type="spellEnd"/>
    </w:p>
    <w:p w14:paraId="31662F4A" w14:textId="09B0E192" w:rsidR="00CF5EED" w:rsidRPr="00CF5EED" w:rsidRDefault="00CF5EED" w:rsidP="00CF5EED">
      <w:pPr>
        <w:shd w:val="clear" w:color="auto" w:fill="FFFFFF"/>
        <w:rPr>
          <w:rFonts w:ascii="Arial" w:eastAsia="Times New Roman" w:hAnsi="Arial" w:cs="Arial"/>
          <w:sz w:val="45"/>
          <w:szCs w:val="45"/>
        </w:rPr>
      </w:pPr>
      <w:proofErr w:type="spellStart"/>
      <w:proofErr w:type="gramStart"/>
      <w:r w:rsidRPr="00CF5EED">
        <w:rPr>
          <w:rFonts w:ascii="Arial" w:eastAsia="Times New Roman" w:hAnsi="Arial" w:cs="Arial"/>
          <w:sz w:val="45"/>
          <w:szCs w:val="45"/>
        </w:rPr>
        <w:t>b.Zen</w:t>
      </w:r>
      <w:proofErr w:type="spellEnd"/>
      <w:proofErr w:type="gramEnd"/>
      <w:r w:rsidRPr="00CF5EED">
        <w:rPr>
          <w:rFonts w:ascii="Arial" w:eastAsia="Times New Roman" w:hAnsi="Arial" w:cs="Arial"/>
          <w:sz w:val="45"/>
          <w:szCs w:val="45"/>
        </w:rPr>
        <w:t xml:space="preserve"> Hub Plugin</w:t>
      </w:r>
    </w:p>
    <w:p w14:paraId="1602DC1D" w14:textId="285B7580" w:rsidR="00CF5EED" w:rsidRPr="00CF5EED" w:rsidRDefault="00CF5EED" w:rsidP="00CF5EED">
      <w:pPr>
        <w:shd w:val="clear" w:color="auto" w:fill="FFFFFF"/>
        <w:rPr>
          <w:rFonts w:ascii="Arial" w:eastAsia="Times New Roman" w:hAnsi="Arial" w:cs="Arial"/>
          <w:sz w:val="45"/>
          <w:szCs w:val="45"/>
        </w:rPr>
      </w:pPr>
      <w:proofErr w:type="spellStart"/>
      <w:r w:rsidRPr="00CF5EED">
        <w:rPr>
          <w:rFonts w:ascii="Arial" w:eastAsia="Times New Roman" w:hAnsi="Arial" w:cs="Arial"/>
          <w:sz w:val="45"/>
          <w:szCs w:val="45"/>
        </w:rPr>
        <w:t>c.Creatly</w:t>
      </w:r>
      <w:proofErr w:type="spellEnd"/>
      <w:r w:rsidRPr="00CF5EED">
        <w:rPr>
          <w:rFonts w:ascii="Arial" w:eastAsia="Times New Roman" w:hAnsi="Arial" w:cs="Arial"/>
          <w:sz w:val="45"/>
          <w:szCs w:val="45"/>
        </w:rPr>
        <w:t xml:space="preserve"> account</w:t>
      </w:r>
    </w:p>
    <w:p w14:paraId="009A5DCD" w14:textId="57B77016" w:rsidR="00CF5EED" w:rsidRPr="00CF5EED" w:rsidRDefault="00CF5EED" w:rsidP="00CF5EED">
      <w:pPr>
        <w:shd w:val="clear" w:color="auto" w:fill="FFFFFF"/>
        <w:rPr>
          <w:rFonts w:ascii="Arial" w:eastAsia="Times New Roman" w:hAnsi="Arial" w:cs="Arial"/>
          <w:sz w:val="45"/>
          <w:szCs w:val="45"/>
        </w:rPr>
      </w:pPr>
      <w:proofErr w:type="spellStart"/>
      <w:r w:rsidRPr="00CF5EED">
        <w:rPr>
          <w:rFonts w:ascii="Arial" w:eastAsia="Times New Roman" w:hAnsi="Arial" w:cs="Arial"/>
          <w:sz w:val="45"/>
          <w:szCs w:val="45"/>
        </w:rPr>
        <w:t>d.Web</w:t>
      </w:r>
      <w:proofErr w:type="spellEnd"/>
      <w:r w:rsidRPr="00CF5EED">
        <w:rPr>
          <w:rFonts w:ascii="Arial" w:eastAsia="Times New Roman" w:hAnsi="Arial" w:cs="Arial"/>
          <w:sz w:val="45"/>
          <w:szCs w:val="45"/>
        </w:rPr>
        <w:t xml:space="preserve"> storm </w:t>
      </w:r>
    </w:p>
    <w:p w14:paraId="3DD4EA0A" w14:textId="3353EBDC" w:rsidR="00CF5EED" w:rsidRPr="00CF5EED" w:rsidRDefault="00CF5EED" w:rsidP="00CF5EED">
      <w:pPr>
        <w:shd w:val="clear" w:color="auto" w:fill="FFFFFF"/>
        <w:rPr>
          <w:rFonts w:ascii="Arial" w:eastAsia="Times New Roman" w:hAnsi="Arial" w:cs="Arial"/>
          <w:sz w:val="45"/>
          <w:szCs w:val="45"/>
        </w:rPr>
      </w:pPr>
      <w:proofErr w:type="spellStart"/>
      <w:proofErr w:type="gramStart"/>
      <w:r w:rsidRPr="00CF5EED">
        <w:rPr>
          <w:rFonts w:ascii="Arial" w:eastAsia="Times New Roman" w:hAnsi="Arial" w:cs="Arial"/>
          <w:sz w:val="45"/>
          <w:szCs w:val="45"/>
        </w:rPr>
        <w:t>e.Android</w:t>
      </w:r>
      <w:proofErr w:type="spellEnd"/>
      <w:proofErr w:type="gramEnd"/>
      <w:r w:rsidRPr="00CF5EED">
        <w:rPr>
          <w:rFonts w:ascii="Arial" w:eastAsia="Times New Roman" w:hAnsi="Arial" w:cs="Arial"/>
          <w:sz w:val="45"/>
          <w:szCs w:val="45"/>
        </w:rPr>
        <w:t xml:space="preserve"> studio</w:t>
      </w:r>
    </w:p>
    <w:p w14:paraId="618D78BE" w14:textId="358C3808" w:rsidR="00CF5EED" w:rsidRPr="00CF5EED" w:rsidRDefault="00CF5EED" w:rsidP="00CF5EED">
      <w:pPr>
        <w:shd w:val="clear" w:color="auto" w:fill="FFFFFF"/>
        <w:rPr>
          <w:rFonts w:ascii="Arial" w:eastAsia="Times New Roman" w:hAnsi="Arial" w:cs="Arial"/>
          <w:sz w:val="45"/>
          <w:szCs w:val="45"/>
        </w:rPr>
      </w:pPr>
      <w:proofErr w:type="spellStart"/>
      <w:proofErr w:type="gramStart"/>
      <w:r w:rsidRPr="00CF5EED">
        <w:rPr>
          <w:rFonts w:ascii="Arial" w:eastAsia="Times New Roman" w:hAnsi="Arial" w:cs="Arial"/>
          <w:sz w:val="45"/>
          <w:szCs w:val="45"/>
        </w:rPr>
        <w:t>f.Brackets</w:t>
      </w:r>
      <w:proofErr w:type="spellEnd"/>
      <w:proofErr w:type="gramEnd"/>
    </w:p>
    <w:p w14:paraId="2F15FA4B" w14:textId="5F4E4DF7" w:rsidR="00CF5EED" w:rsidRPr="00CF5EED" w:rsidRDefault="00CF5EED" w:rsidP="00CF5EED">
      <w:pPr>
        <w:shd w:val="clear" w:color="auto" w:fill="FFFFFF"/>
        <w:rPr>
          <w:rFonts w:ascii="Arial" w:eastAsia="Times New Roman" w:hAnsi="Arial" w:cs="Arial"/>
          <w:sz w:val="45"/>
          <w:szCs w:val="45"/>
        </w:rPr>
      </w:pPr>
      <w:proofErr w:type="spellStart"/>
      <w:proofErr w:type="gramStart"/>
      <w:r w:rsidRPr="00CF5EED">
        <w:rPr>
          <w:rFonts w:ascii="Arial" w:eastAsia="Times New Roman" w:hAnsi="Arial" w:cs="Arial"/>
          <w:sz w:val="45"/>
          <w:szCs w:val="45"/>
        </w:rPr>
        <w:t>g.Ionic</w:t>
      </w:r>
      <w:proofErr w:type="spellEnd"/>
      <w:proofErr w:type="gramEnd"/>
      <w:r w:rsidRPr="00CF5EED">
        <w:rPr>
          <w:rFonts w:ascii="Arial" w:eastAsia="Times New Roman" w:hAnsi="Arial" w:cs="Arial"/>
          <w:sz w:val="45"/>
          <w:szCs w:val="45"/>
        </w:rPr>
        <w:t xml:space="preserve"> CLI</w:t>
      </w:r>
    </w:p>
    <w:p w14:paraId="3A33CF06" w14:textId="5A11EC5F" w:rsidR="00CF5EED" w:rsidRPr="00CF5EED" w:rsidRDefault="00CF5EED" w:rsidP="00CF5EED">
      <w:pPr>
        <w:shd w:val="clear" w:color="auto" w:fill="FFFFFF"/>
        <w:rPr>
          <w:rFonts w:ascii="Arial" w:eastAsia="Times New Roman" w:hAnsi="Arial" w:cs="Arial"/>
          <w:sz w:val="45"/>
          <w:szCs w:val="45"/>
        </w:rPr>
      </w:pPr>
      <w:proofErr w:type="spellStart"/>
      <w:proofErr w:type="gramStart"/>
      <w:r w:rsidRPr="00CF5EED">
        <w:rPr>
          <w:rFonts w:ascii="Arial" w:eastAsia="Times New Roman" w:hAnsi="Arial" w:cs="Arial"/>
          <w:sz w:val="45"/>
          <w:szCs w:val="45"/>
        </w:rPr>
        <w:t>h.Node</w:t>
      </w:r>
      <w:proofErr w:type="spellEnd"/>
      <w:proofErr w:type="gramEnd"/>
      <w:r w:rsidRPr="00CF5EED">
        <w:rPr>
          <w:rFonts w:ascii="Arial" w:eastAsia="Times New Roman" w:hAnsi="Arial" w:cs="Arial"/>
          <w:sz w:val="45"/>
          <w:szCs w:val="45"/>
        </w:rPr>
        <w:t xml:space="preserve"> and NPM</w:t>
      </w:r>
    </w:p>
    <w:p w14:paraId="75E9D41F" w14:textId="7099ECB9" w:rsidR="00CF5EED" w:rsidRDefault="00CF5EED" w:rsidP="00AC7D30">
      <w:pPr>
        <w:shd w:val="clear" w:color="auto" w:fill="FFFFFF"/>
        <w:spacing w:line="195" w:lineRule="atLeast"/>
        <w:ind w:left="360" w:firstLine="720"/>
        <w:rPr>
          <w:rFonts w:ascii="Arial" w:eastAsia="Times New Roman" w:hAnsi="Arial" w:cs="Arial"/>
          <w:sz w:val="48"/>
          <w:szCs w:val="48"/>
        </w:rPr>
      </w:pPr>
    </w:p>
    <w:p w14:paraId="5C1B635A" w14:textId="21BF4E23" w:rsidR="00CF5EED" w:rsidRDefault="00CF5EED" w:rsidP="00AC7D30">
      <w:pPr>
        <w:shd w:val="clear" w:color="auto" w:fill="FFFFFF"/>
        <w:spacing w:line="195" w:lineRule="atLeast"/>
        <w:ind w:left="360" w:firstLine="720"/>
        <w:rPr>
          <w:rFonts w:ascii="Arial" w:eastAsia="Times New Roman" w:hAnsi="Arial" w:cs="Arial"/>
          <w:sz w:val="48"/>
          <w:szCs w:val="48"/>
        </w:rPr>
      </w:pPr>
    </w:p>
    <w:p w14:paraId="43255168" w14:textId="77777777" w:rsidR="00CF5EED" w:rsidRPr="00CF5EED" w:rsidRDefault="00CF5EED" w:rsidP="00AC7D30">
      <w:pPr>
        <w:shd w:val="clear" w:color="auto" w:fill="FFFFFF"/>
        <w:spacing w:line="195" w:lineRule="atLeast"/>
        <w:ind w:left="360" w:firstLine="720"/>
        <w:rPr>
          <w:rFonts w:ascii="Arial" w:eastAsia="Times New Roman" w:hAnsi="Arial" w:cs="Arial"/>
          <w:sz w:val="48"/>
          <w:szCs w:val="48"/>
        </w:rPr>
      </w:pPr>
    </w:p>
    <w:p w14:paraId="1364C800" w14:textId="77777777" w:rsidR="00AC7D30" w:rsidRPr="00CF5EED" w:rsidRDefault="00AC7D30" w:rsidP="00AC7D30">
      <w:pPr>
        <w:shd w:val="clear" w:color="auto" w:fill="FFFFFF"/>
        <w:ind w:left="720" w:firstLine="720"/>
        <w:rPr>
          <w:rFonts w:ascii="Arial" w:eastAsia="Times New Roman" w:hAnsi="Arial" w:cs="Arial"/>
          <w:sz w:val="48"/>
          <w:szCs w:val="48"/>
        </w:rPr>
      </w:pPr>
    </w:p>
    <w:p w14:paraId="04B940B2" w14:textId="041AA12D" w:rsidR="00AC7D30" w:rsidRDefault="00AC7D30" w:rsidP="00AC7D30">
      <w:pPr>
        <w:shd w:val="clear" w:color="auto" w:fill="FFFFFF"/>
        <w:rPr>
          <w:rFonts w:ascii="Arial" w:eastAsia="Times New Roman" w:hAnsi="Arial" w:cs="Arial"/>
          <w:sz w:val="28"/>
          <w:szCs w:val="28"/>
        </w:rPr>
      </w:pPr>
    </w:p>
    <w:p w14:paraId="0CA5EB88" w14:textId="54496C03" w:rsidR="00CF5EED" w:rsidRDefault="00CF5EED" w:rsidP="00AC7D30">
      <w:pPr>
        <w:shd w:val="clear" w:color="auto" w:fill="FFFFFF"/>
        <w:rPr>
          <w:rFonts w:ascii="Arial" w:eastAsia="Times New Roman" w:hAnsi="Arial" w:cs="Arial"/>
          <w:sz w:val="28"/>
          <w:szCs w:val="28"/>
        </w:rPr>
      </w:pPr>
    </w:p>
    <w:sdt>
      <w:sdtPr>
        <w:id w:val="3103788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096203AE" w14:textId="49DBC115" w:rsidR="00F96CF5" w:rsidRDefault="00F96CF5" w:rsidP="00F96CF5">
          <w:pPr>
            <w:pStyle w:val="TOCHeading"/>
          </w:pPr>
        </w:p>
        <w:p w14:paraId="1033CCFB" w14:textId="48120F7E" w:rsidR="00F96CF5" w:rsidRDefault="00F96CF5"/>
      </w:sdtContent>
    </w:sdt>
    <w:p w14:paraId="1FC1A45B" w14:textId="62CAF4CC" w:rsidR="00CF5EED" w:rsidRDefault="00CF5EED" w:rsidP="00AC7D30">
      <w:pPr>
        <w:shd w:val="clear" w:color="auto" w:fill="FFFFFF"/>
        <w:rPr>
          <w:rFonts w:ascii="Arial" w:eastAsia="Times New Roman" w:hAnsi="Arial" w:cs="Arial"/>
          <w:sz w:val="28"/>
          <w:szCs w:val="28"/>
        </w:rPr>
      </w:pPr>
    </w:p>
    <w:p w14:paraId="1F1E29BA" w14:textId="63338276" w:rsidR="00CF5EED" w:rsidRDefault="00CF5EED" w:rsidP="00AC7D30">
      <w:pPr>
        <w:shd w:val="clear" w:color="auto" w:fill="FFFFFF"/>
        <w:rPr>
          <w:rFonts w:ascii="Arial" w:eastAsia="Times New Roman" w:hAnsi="Arial" w:cs="Arial"/>
          <w:sz w:val="28"/>
          <w:szCs w:val="28"/>
        </w:rPr>
      </w:pPr>
    </w:p>
    <w:p w14:paraId="4A20C40E" w14:textId="660E2919" w:rsidR="00CF5EED" w:rsidRDefault="00CF5EED" w:rsidP="00AC7D30">
      <w:pPr>
        <w:shd w:val="clear" w:color="auto" w:fill="FFFFFF"/>
        <w:rPr>
          <w:rFonts w:ascii="Arial" w:eastAsia="Times New Roman" w:hAnsi="Arial" w:cs="Arial"/>
          <w:sz w:val="28"/>
          <w:szCs w:val="28"/>
        </w:rPr>
      </w:pPr>
    </w:p>
    <w:p w14:paraId="484B8005" w14:textId="137B14CA" w:rsidR="00CF5EED" w:rsidRDefault="00CF5EED" w:rsidP="00AC7D30">
      <w:pPr>
        <w:shd w:val="clear" w:color="auto" w:fill="FFFFFF"/>
        <w:rPr>
          <w:rFonts w:ascii="Arial" w:eastAsia="Times New Roman" w:hAnsi="Arial" w:cs="Arial"/>
          <w:sz w:val="28"/>
          <w:szCs w:val="28"/>
        </w:rPr>
      </w:pPr>
    </w:p>
    <w:p w14:paraId="73D93C1B" w14:textId="6FE3D6E2" w:rsidR="00CF5EED" w:rsidRDefault="00CF5EED" w:rsidP="00AC7D30">
      <w:pPr>
        <w:shd w:val="clear" w:color="auto" w:fill="FFFFFF"/>
        <w:rPr>
          <w:rFonts w:ascii="Arial" w:eastAsia="Times New Roman" w:hAnsi="Arial" w:cs="Arial"/>
          <w:sz w:val="28"/>
          <w:szCs w:val="28"/>
        </w:rPr>
      </w:pPr>
    </w:p>
    <w:p w14:paraId="12B79EB4" w14:textId="295029F2" w:rsidR="00CF5EED" w:rsidRDefault="00CF5EED" w:rsidP="00AC7D30">
      <w:pPr>
        <w:shd w:val="clear" w:color="auto" w:fill="FFFFFF"/>
        <w:rPr>
          <w:rFonts w:ascii="Arial" w:eastAsia="Times New Roman" w:hAnsi="Arial" w:cs="Arial"/>
          <w:sz w:val="28"/>
          <w:szCs w:val="28"/>
        </w:rPr>
      </w:pPr>
    </w:p>
    <w:p w14:paraId="0365F87E" w14:textId="79FAA980" w:rsidR="00CF5EED" w:rsidRDefault="00CF5EED" w:rsidP="00AC7D30">
      <w:pPr>
        <w:shd w:val="clear" w:color="auto" w:fill="FFFFFF"/>
        <w:rPr>
          <w:rFonts w:ascii="Arial" w:eastAsia="Times New Roman" w:hAnsi="Arial" w:cs="Arial"/>
          <w:sz w:val="28"/>
          <w:szCs w:val="28"/>
        </w:rPr>
      </w:pPr>
    </w:p>
    <w:p w14:paraId="20458864" w14:textId="268E2598" w:rsidR="00CF5EED" w:rsidRDefault="00CF5EED" w:rsidP="00AC7D30">
      <w:pPr>
        <w:shd w:val="clear" w:color="auto" w:fill="FFFFFF"/>
        <w:rPr>
          <w:rFonts w:ascii="Arial" w:eastAsia="Times New Roman" w:hAnsi="Arial" w:cs="Arial"/>
          <w:sz w:val="28"/>
          <w:szCs w:val="28"/>
        </w:rPr>
      </w:pPr>
    </w:p>
    <w:p w14:paraId="3644F3B6" w14:textId="0E466F80" w:rsidR="00CF5EED" w:rsidRDefault="00CF5EED" w:rsidP="00AC7D30">
      <w:pPr>
        <w:shd w:val="clear" w:color="auto" w:fill="FFFFFF"/>
        <w:rPr>
          <w:rFonts w:ascii="Arial" w:eastAsia="Times New Roman" w:hAnsi="Arial" w:cs="Arial"/>
          <w:sz w:val="28"/>
          <w:szCs w:val="28"/>
        </w:rPr>
      </w:pPr>
    </w:p>
    <w:p w14:paraId="3F3047EF" w14:textId="3A446BC6" w:rsidR="00CF5EED" w:rsidRDefault="00CF5EED" w:rsidP="00AC7D30">
      <w:pPr>
        <w:shd w:val="clear" w:color="auto" w:fill="FFFFFF"/>
        <w:rPr>
          <w:rFonts w:ascii="Arial" w:eastAsia="Times New Roman" w:hAnsi="Arial" w:cs="Arial"/>
          <w:sz w:val="28"/>
          <w:szCs w:val="28"/>
        </w:rPr>
      </w:pPr>
    </w:p>
    <w:p w14:paraId="523DA5A1" w14:textId="77777777" w:rsidR="00CF5EED" w:rsidRPr="00CF5EED" w:rsidRDefault="00CF5EED" w:rsidP="00AC7D30">
      <w:pPr>
        <w:shd w:val="clear" w:color="auto" w:fill="FFFFFF"/>
        <w:rPr>
          <w:rFonts w:ascii="Arial" w:eastAsia="Times New Roman" w:hAnsi="Arial" w:cs="Arial"/>
          <w:sz w:val="28"/>
          <w:szCs w:val="28"/>
        </w:rPr>
      </w:pPr>
    </w:p>
    <w:p w14:paraId="298B2D20" w14:textId="7A756117" w:rsidR="00AC7D30" w:rsidRPr="00CF5EED" w:rsidRDefault="00AC7D30" w:rsidP="00AC7D30">
      <w:pPr>
        <w:pStyle w:val="ListParagraph"/>
        <w:numPr>
          <w:ilvl w:val="0"/>
          <w:numId w:val="25"/>
        </w:numPr>
        <w:shd w:val="clear" w:color="auto" w:fill="FFFFFF"/>
        <w:rPr>
          <w:rFonts w:ascii="Arial" w:eastAsia="Times New Roman" w:hAnsi="Arial" w:cs="Arial"/>
          <w:sz w:val="36"/>
          <w:szCs w:val="36"/>
        </w:rPr>
      </w:pPr>
      <w:r w:rsidRPr="00CF5EED">
        <w:rPr>
          <w:rFonts w:ascii="Arial" w:eastAsia="Times New Roman" w:hAnsi="Arial" w:cs="Arial"/>
          <w:sz w:val="36"/>
          <w:szCs w:val="36"/>
        </w:rPr>
        <w:t xml:space="preserve">GitHub desktop and </w:t>
      </w:r>
      <w:proofErr w:type="spellStart"/>
      <w:r w:rsidRPr="00CF5EED">
        <w:rPr>
          <w:rFonts w:ascii="Arial" w:eastAsia="Times New Roman" w:hAnsi="Arial" w:cs="Arial"/>
          <w:sz w:val="36"/>
          <w:szCs w:val="36"/>
        </w:rPr>
        <w:t>Gitshell</w:t>
      </w:r>
      <w:proofErr w:type="spellEnd"/>
    </w:p>
    <w:p w14:paraId="2A0D9866" w14:textId="77777777" w:rsidR="00AC7D30" w:rsidRPr="00CF5EED" w:rsidRDefault="00AC7D30" w:rsidP="00AC7D30">
      <w:pPr>
        <w:pStyle w:val="ListParagraph"/>
        <w:shd w:val="clear" w:color="auto" w:fill="FFFFFF"/>
        <w:ind w:left="1080"/>
        <w:rPr>
          <w:noProof/>
          <w:sz w:val="28"/>
          <w:szCs w:val="28"/>
        </w:rPr>
      </w:pPr>
    </w:p>
    <w:p w14:paraId="11D8B0BE" w14:textId="77777777" w:rsidR="00AC7D30" w:rsidRPr="00CF5EED" w:rsidRDefault="00AC7D30" w:rsidP="00AC7D30">
      <w:pPr>
        <w:pStyle w:val="ListParagraph"/>
        <w:shd w:val="clear" w:color="auto" w:fill="FFFFFF"/>
        <w:ind w:left="1080"/>
        <w:rPr>
          <w:rFonts w:ascii="Arial" w:eastAsia="Times New Roman" w:hAnsi="Arial" w:cs="Arial"/>
          <w:sz w:val="28"/>
          <w:szCs w:val="28"/>
        </w:rPr>
      </w:pPr>
    </w:p>
    <w:p w14:paraId="663E632C" w14:textId="77777777" w:rsidR="00AC7D30" w:rsidRPr="00CF5EED" w:rsidRDefault="00AC7D30" w:rsidP="00AC7D30">
      <w:pPr>
        <w:pStyle w:val="ListParagraph"/>
        <w:shd w:val="clear" w:color="auto" w:fill="FFFFFF"/>
        <w:ind w:left="1080"/>
        <w:rPr>
          <w:rFonts w:ascii="Arial" w:eastAsia="Times New Roman" w:hAnsi="Arial" w:cs="Arial"/>
          <w:sz w:val="28"/>
          <w:szCs w:val="28"/>
        </w:rPr>
      </w:pPr>
    </w:p>
    <w:p w14:paraId="4F88369B" w14:textId="7D42802B" w:rsidR="00AC7D30" w:rsidRPr="00CF5EED" w:rsidRDefault="00AC7D30" w:rsidP="00AC7D30">
      <w:pPr>
        <w:pStyle w:val="ListParagraph"/>
        <w:shd w:val="clear" w:color="auto" w:fill="FFFFFF"/>
        <w:ind w:left="1080"/>
        <w:rPr>
          <w:rFonts w:ascii="Arial" w:eastAsia="Times New Roman" w:hAnsi="Arial" w:cs="Arial"/>
          <w:sz w:val="28"/>
          <w:szCs w:val="28"/>
        </w:rPr>
      </w:pPr>
      <w:proofErr w:type="spellStart"/>
      <w:r w:rsidRPr="00CF5EED">
        <w:rPr>
          <w:rFonts w:ascii="Arial" w:eastAsia="Times New Roman" w:hAnsi="Arial" w:cs="Arial"/>
          <w:sz w:val="28"/>
          <w:szCs w:val="28"/>
        </w:rPr>
        <w:t>Github</w:t>
      </w:r>
      <w:proofErr w:type="spellEnd"/>
      <w:r w:rsidRPr="00CF5EED">
        <w:rPr>
          <w:rFonts w:ascii="Arial" w:eastAsia="Times New Roman" w:hAnsi="Arial" w:cs="Arial"/>
          <w:sz w:val="28"/>
          <w:szCs w:val="28"/>
        </w:rPr>
        <w:t xml:space="preserve"> Desktop</w:t>
      </w:r>
    </w:p>
    <w:p w14:paraId="7B3BFC89" w14:textId="47540AFB" w:rsidR="00DA0C76" w:rsidRPr="00CF5EED" w:rsidRDefault="00DA0C76" w:rsidP="00AC7D30">
      <w:pPr>
        <w:pStyle w:val="ListParagraph"/>
        <w:shd w:val="clear" w:color="auto" w:fill="FFFFFF"/>
        <w:ind w:left="1080"/>
        <w:rPr>
          <w:rFonts w:ascii="Arial" w:eastAsia="Times New Roman" w:hAnsi="Arial" w:cs="Arial"/>
          <w:sz w:val="28"/>
          <w:szCs w:val="28"/>
        </w:rPr>
      </w:pPr>
    </w:p>
    <w:p w14:paraId="6B8EE7B8" w14:textId="7EFD058A" w:rsidR="00DA0C76" w:rsidRPr="00CF5EED" w:rsidRDefault="00DA0C76" w:rsidP="00DA0C76">
      <w:pPr>
        <w:pStyle w:val="ListParagraph"/>
        <w:numPr>
          <w:ilvl w:val="0"/>
          <w:numId w:val="26"/>
        </w:numPr>
        <w:shd w:val="clear" w:color="auto" w:fill="FFFFFF"/>
        <w:rPr>
          <w:rFonts w:ascii="Arial" w:eastAsia="Times New Roman" w:hAnsi="Arial" w:cs="Arial"/>
          <w:sz w:val="28"/>
          <w:szCs w:val="28"/>
        </w:rPr>
      </w:pPr>
      <w:r w:rsidRPr="00CF5EED">
        <w:rPr>
          <w:rFonts w:ascii="Arial" w:eastAsia="Times New Roman" w:hAnsi="Arial" w:cs="Arial"/>
          <w:sz w:val="28"/>
          <w:szCs w:val="28"/>
        </w:rPr>
        <w:t>Downloaded GitHub desktop and logged in with GitHub account</w:t>
      </w:r>
    </w:p>
    <w:p w14:paraId="4BCA6A5B" w14:textId="0AE18C5B" w:rsidR="00DA0C76" w:rsidRPr="00CF5EED" w:rsidRDefault="00DA0C76" w:rsidP="00DA0C76">
      <w:pPr>
        <w:pStyle w:val="ListParagraph"/>
        <w:numPr>
          <w:ilvl w:val="0"/>
          <w:numId w:val="26"/>
        </w:numPr>
        <w:shd w:val="clear" w:color="auto" w:fill="FFFFFF"/>
        <w:rPr>
          <w:rFonts w:ascii="Arial" w:eastAsia="Times New Roman" w:hAnsi="Arial" w:cs="Arial"/>
          <w:sz w:val="28"/>
          <w:szCs w:val="28"/>
        </w:rPr>
      </w:pPr>
      <w:r w:rsidRPr="00CF5EED">
        <w:rPr>
          <w:rFonts w:ascii="Arial" w:eastAsia="Times New Roman" w:hAnsi="Arial" w:cs="Arial"/>
          <w:sz w:val="28"/>
          <w:szCs w:val="28"/>
        </w:rPr>
        <w:t>Created repository</w:t>
      </w:r>
    </w:p>
    <w:p w14:paraId="09D23A55" w14:textId="3AAF906B" w:rsidR="00DA0C76" w:rsidRPr="00CF5EED" w:rsidRDefault="00DA0C76" w:rsidP="00DA0C76">
      <w:pPr>
        <w:pStyle w:val="ListParagraph"/>
        <w:numPr>
          <w:ilvl w:val="0"/>
          <w:numId w:val="26"/>
        </w:numPr>
        <w:shd w:val="clear" w:color="auto" w:fill="FFFFFF"/>
        <w:rPr>
          <w:rFonts w:ascii="Arial" w:eastAsia="Times New Roman" w:hAnsi="Arial" w:cs="Arial"/>
          <w:sz w:val="28"/>
          <w:szCs w:val="28"/>
        </w:rPr>
      </w:pPr>
      <w:r w:rsidRPr="00CF5EED">
        <w:rPr>
          <w:rFonts w:ascii="Arial" w:eastAsia="Times New Roman" w:hAnsi="Arial" w:cs="Arial"/>
          <w:sz w:val="28"/>
          <w:szCs w:val="28"/>
        </w:rPr>
        <w:t>Added sample file “Sample.txt” in the documentation folder</w:t>
      </w:r>
    </w:p>
    <w:p w14:paraId="7C441E8D" w14:textId="509EE33D" w:rsidR="00DA0C76" w:rsidRPr="00CF5EED" w:rsidRDefault="00DA0C76" w:rsidP="00DA0C76">
      <w:pPr>
        <w:pStyle w:val="ListParagraph"/>
        <w:numPr>
          <w:ilvl w:val="0"/>
          <w:numId w:val="26"/>
        </w:numPr>
        <w:shd w:val="clear" w:color="auto" w:fill="FFFFFF"/>
        <w:rPr>
          <w:rFonts w:ascii="Arial" w:eastAsia="Times New Roman" w:hAnsi="Arial" w:cs="Arial"/>
          <w:sz w:val="28"/>
          <w:szCs w:val="28"/>
        </w:rPr>
      </w:pPr>
      <w:r w:rsidRPr="00CF5EED">
        <w:rPr>
          <w:rFonts w:ascii="Arial" w:eastAsia="Times New Roman" w:hAnsi="Arial" w:cs="Arial"/>
          <w:sz w:val="28"/>
          <w:szCs w:val="28"/>
        </w:rPr>
        <w:t>Pushed the changes to remote repository</w:t>
      </w:r>
    </w:p>
    <w:p w14:paraId="7A8078BF" w14:textId="2DBF109E" w:rsidR="00AA27EB" w:rsidRPr="00CF5EED" w:rsidRDefault="00AA27EB" w:rsidP="00AA27EB">
      <w:pPr>
        <w:shd w:val="clear" w:color="auto" w:fill="FFFFFF"/>
        <w:rPr>
          <w:rFonts w:ascii="Arial" w:eastAsia="Times New Roman" w:hAnsi="Arial" w:cs="Arial"/>
          <w:sz w:val="28"/>
          <w:szCs w:val="28"/>
        </w:rPr>
      </w:pPr>
    </w:p>
    <w:p w14:paraId="5D7CC3D4" w14:textId="167191A8" w:rsidR="00AA27EB" w:rsidRPr="00CF5EED" w:rsidRDefault="00AA27EB" w:rsidP="00AA27EB">
      <w:pPr>
        <w:shd w:val="clear" w:color="auto" w:fill="FFFFFF"/>
        <w:rPr>
          <w:rFonts w:ascii="Arial" w:eastAsia="Times New Roman" w:hAnsi="Arial" w:cs="Arial"/>
          <w:sz w:val="28"/>
          <w:szCs w:val="28"/>
        </w:rPr>
      </w:pPr>
      <w:r w:rsidRPr="00CF5EED">
        <w:rPr>
          <w:noProof/>
          <w:sz w:val="28"/>
          <w:szCs w:val="28"/>
        </w:rPr>
        <w:drawing>
          <wp:inline distT="0" distB="0" distL="0" distR="0" wp14:anchorId="1DED9441" wp14:editId="18FFDB0B">
            <wp:extent cx="5943600" cy="4656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3C5C" w14:textId="77777777" w:rsidR="00DA0C76" w:rsidRPr="00CF5EED" w:rsidRDefault="00DA0C76" w:rsidP="00DA0C76">
      <w:pPr>
        <w:shd w:val="clear" w:color="auto" w:fill="FFFFFF"/>
        <w:rPr>
          <w:rFonts w:ascii="Arial" w:eastAsia="Times New Roman" w:hAnsi="Arial" w:cs="Arial"/>
          <w:sz w:val="28"/>
          <w:szCs w:val="28"/>
        </w:rPr>
      </w:pPr>
    </w:p>
    <w:p w14:paraId="0A0C5D92" w14:textId="77777777" w:rsidR="00DA0C76" w:rsidRPr="00CF5EED" w:rsidRDefault="00DA0C76" w:rsidP="00DA0C76">
      <w:pPr>
        <w:pStyle w:val="ListParagraph"/>
        <w:shd w:val="clear" w:color="auto" w:fill="FFFFFF"/>
        <w:ind w:left="1080"/>
        <w:rPr>
          <w:rFonts w:ascii="Arial" w:eastAsia="Times New Roman" w:hAnsi="Arial" w:cs="Arial"/>
          <w:sz w:val="28"/>
          <w:szCs w:val="28"/>
        </w:rPr>
      </w:pPr>
    </w:p>
    <w:p w14:paraId="7E3618B8" w14:textId="6F27F92B" w:rsidR="00DA0C76" w:rsidRPr="00CF5EED" w:rsidRDefault="00DA0C76" w:rsidP="00AC7D30">
      <w:pPr>
        <w:pStyle w:val="ListParagraph"/>
        <w:shd w:val="clear" w:color="auto" w:fill="FFFFFF"/>
        <w:ind w:left="1080"/>
        <w:rPr>
          <w:rFonts w:ascii="Arial" w:eastAsia="Times New Roman" w:hAnsi="Arial" w:cs="Arial"/>
          <w:sz w:val="28"/>
          <w:szCs w:val="28"/>
        </w:rPr>
      </w:pPr>
    </w:p>
    <w:p w14:paraId="5DDAA800" w14:textId="523A3EE5" w:rsidR="00AC7D30" w:rsidRPr="00CF5EED" w:rsidRDefault="00AC7D30" w:rsidP="00AC7D30">
      <w:pPr>
        <w:pStyle w:val="ListParagraph"/>
        <w:shd w:val="clear" w:color="auto" w:fill="FFFFFF"/>
        <w:ind w:left="1080"/>
        <w:rPr>
          <w:rFonts w:ascii="Arial" w:eastAsia="Times New Roman" w:hAnsi="Arial" w:cs="Arial"/>
          <w:sz w:val="28"/>
          <w:szCs w:val="28"/>
        </w:rPr>
      </w:pPr>
      <w:r w:rsidRPr="00CF5EED">
        <w:rPr>
          <w:noProof/>
          <w:sz w:val="28"/>
          <w:szCs w:val="28"/>
        </w:rPr>
        <w:drawing>
          <wp:inline distT="0" distB="0" distL="0" distR="0" wp14:anchorId="1F8BB84D" wp14:editId="7D8BA90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F4D6" w14:textId="576DCF09" w:rsidR="00A9204E" w:rsidRPr="00CF5EED" w:rsidRDefault="00A9204E">
      <w:pPr>
        <w:rPr>
          <w:sz w:val="28"/>
          <w:szCs w:val="28"/>
        </w:rPr>
      </w:pPr>
    </w:p>
    <w:p w14:paraId="5C3688D5" w14:textId="77777777" w:rsidR="00AC7D30" w:rsidRPr="00CF5EED" w:rsidRDefault="00AC7D30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444AA6ED" w14:textId="08EC3149" w:rsidR="00AC7D30" w:rsidRPr="00CF5EED" w:rsidRDefault="00DA0C76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CF5EED">
        <w:rPr>
          <w:rFonts w:ascii="Arial" w:hAnsi="Arial" w:cs="Arial"/>
          <w:sz w:val="28"/>
          <w:szCs w:val="28"/>
          <w:shd w:val="clear" w:color="auto" w:fill="FFFFFF"/>
        </w:rPr>
        <w:tab/>
      </w:r>
      <w:r w:rsidRPr="00CF5EED">
        <w:rPr>
          <w:noProof/>
          <w:sz w:val="28"/>
          <w:szCs w:val="28"/>
        </w:rPr>
        <w:drawing>
          <wp:inline distT="0" distB="0" distL="0" distR="0" wp14:anchorId="682B6468" wp14:editId="5414D1E4">
            <wp:extent cx="5943600" cy="2813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BCBD" w14:textId="77777777" w:rsidR="00CF5EED" w:rsidRDefault="00CF5EED" w:rsidP="00DA0C76">
      <w:pPr>
        <w:ind w:firstLine="720"/>
        <w:rPr>
          <w:rFonts w:ascii="Arial" w:hAnsi="Arial" w:cs="Arial"/>
          <w:sz w:val="28"/>
          <w:szCs w:val="28"/>
          <w:shd w:val="clear" w:color="auto" w:fill="FFFFFF"/>
        </w:rPr>
      </w:pPr>
    </w:p>
    <w:p w14:paraId="6607A17B" w14:textId="77777777" w:rsidR="00CF5EED" w:rsidRDefault="00CF5EED" w:rsidP="00DA0C76">
      <w:pPr>
        <w:ind w:firstLine="720"/>
        <w:rPr>
          <w:rFonts w:ascii="Arial" w:hAnsi="Arial" w:cs="Arial"/>
          <w:sz w:val="28"/>
          <w:szCs w:val="28"/>
          <w:shd w:val="clear" w:color="auto" w:fill="FFFFFF"/>
        </w:rPr>
      </w:pPr>
    </w:p>
    <w:p w14:paraId="7B30077F" w14:textId="77777777" w:rsidR="00CF5EED" w:rsidRDefault="00CF5EED" w:rsidP="00DA0C76">
      <w:pPr>
        <w:ind w:firstLine="720"/>
        <w:rPr>
          <w:rFonts w:ascii="Arial" w:hAnsi="Arial" w:cs="Arial"/>
          <w:sz w:val="28"/>
          <w:szCs w:val="28"/>
          <w:shd w:val="clear" w:color="auto" w:fill="FFFFFF"/>
        </w:rPr>
      </w:pPr>
    </w:p>
    <w:p w14:paraId="1F31B251" w14:textId="77777777" w:rsidR="00CF5EED" w:rsidRDefault="00CF5EED" w:rsidP="00DA0C76">
      <w:pPr>
        <w:ind w:firstLine="720"/>
        <w:rPr>
          <w:rFonts w:ascii="Arial" w:hAnsi="Arial" w:cs="Arial"/>
          <w:sz w:val="28"/>
          <w:szCs w:val="28"/>
          <w:shd w:val="clear" w:color="auto" w:fill="FFFFFF"/>
        </w:rPr>
      </w:pPr>
    </w:p>
    <w:p w14:paraId="244D3735" w14:textId="77777777" w:rsidR="00CF5EED" w:rsidRDefault="00CF5EED" w:rsidP="00DA0C76">
      <w:pPr>
        <w:ind w:firstLine="720"/>
        <w:rPr>
          <w:rFonts w:ascii="Arial" w:hAnsi="Arial" w:cs="Arial"/>
          <w:sz w:val="28"/>
          <w:szCs w:val="28"/>
          <w:shd w:val="clear" w:color="auto" w:fill="FFFFFF"/>
        </w:rPr>
      </w:pPr>
    </w:p>
    <w:p w14:paraId="0E1BD085" w14:textId="77777777" w:rsidR="00CF5EED" w:rsidRDefault="00CF5EED" w:rsidP="00DA0C76">
      <w:pPr>
        <w:ind w:firstLine="720"/>
        <w:rPr>
          <w:rFonts w:ascii="Arial" w:hAnsi="Arial" w:cs="Arial"/>
          <w:sz w:val="28"/>
          <w:szCs w:val="28"/>
          <w:shd w:val="clear" w:color="auto" w:fill="FFFFFF"/>
        </w:rPr>
      </w:pPr>
    </w:p>
    <w:p w14:paraId="1DD2E212" w14:textId="77777777" w:rsidR="00CF5EED" w:rsidRDefault="00CF5EED" w:rsidP="00DA0C76">
      <w:pPr>
        <w:ind w:firstLine="720"/>
        <w:rPr>
          <w:rFonts w:ascii="Arial" w:hAnsi="Arial" w:cs="Arial"/>
          <w:sz w:val="28"/>
          <w:szCs w:val="28"/>
          <w:shd w:val="clear" w:color="auto" w:fill="FFFFFF"/>
        </w:rPr>
      </w:pPr>
    </w:p>
    <w:p w14:paraId="796C4764" w14:textId="3E379226" w:rsidR="00DA0C76" w:rsidRPr="00CF5EED" w:rsidRDefault="00AC7D30" w:rsidP="00DA0C76">
      <w:pPr>
        <w:ind w:firstLine="720"/>
        <w:rPr>
          <w:rFonts w:ascii="Arial" w:hAnsi="Arial" w:cs="Arial"/>
          <w:sz w:val="36"/>
          <w:szCs w:val="36"/>
          <w:shd w:val="clear" w:color="auto" w:fill="FFFFFF"/>
        </w:rPr>
      </w:pPr>
      <w:proofErr w:type="spellStart"/>
      <w:r w:rsidRPr="00CF5EED">
        <w:rPr>
          <w:rFonts w:ascii="Arial" w:hAnsi="Arial" w:cs="Arial"/>
          <w:sz w:val="36"/>
          <w:szCs w:val="36"/>
          <w:shd w:val="clear" w:color="auto" w:fill="FFFFFF"/>
        </w:rPr>
        <w:t>Gitshell</w:t>
      </w:r>
      <w:proofErr w:type="spellEnd"/>
      <w:r w:rsidRPr="00CF5EED">
        <w:rPr>
          <w:rFonts w:ascii="Arial" w:hAnsi="Arial" w:cs="Arial"/>
          <w:sz w:val="36"/>
          <w:szCs w:val="36"/>
          <w:shd w:val="clear" w:color="auto" w:fill="FFFFFF"/>
        </w:rPr>
        <w:t>/bash</w:t>
      </w:r>
    </w:p>
    <w:p w14:paraId="3AB5ACD3" w14:textId="77777777" w:rsidR="00CF5EED" w:rsidRDefault="00CF5EED" w:rsidP="00CF5EED">
      <w:pPr>
        <w:ind w:left="720" w:firstLine="720"/>
        <w:rPr>
          <w:rFonts w:ascii="Arial" w:hAnsi="Arial" w:cs="Arial"/>
          <w:sz w:val="28"/>
          <w:szCs w:val="28"/>
          <w:shd w:val="clear" w:color="auto" w:fill="FFFFFF"/>
        </w:rPr>
      </w:pPr>
    </w:p>
    <w:p w14:paraId="4910C35E" w14:textId="7E771D8D" w:rsidR="00DA0C76" w:rsidRPr="00CF5EED" w:rsidRDefault="004469D2" w:rsidP="00CF5EED">
      <w:pPr>
        <w:ind w:left="720" w:firstLine="720"/>
        <w:rPr>
          <w:rFonts w:ascii="Arial" w:hAnsi="Arial" w:cs="Arial"/>
          <w:sz w:val="28"/>
          <w:szCs w:val="28"/>
          <w:shd w:val="clear" w:color="auto" w:fill="FFFFFF"/>
        </w:rPr>
      </w:pPr>
      <w:r w:rsidRPr="00CF5EED">
        <w:rPr>
          <w:rFonts w:ascii="Arial" w:hAnsi="Arial" w:cs="Arial"/>
          <w:sz w:val="28"/>
          <w:szCs w:val="28"/>
          <w:shd w:val="clear" w:color="auto" w:fill="FFFFFF"/>
        </w:rPr>
        <w:t>Created another repository demo2</w:t>
      </w:r>
    </w:p>
    <w:p w14:paraId="2C28C585" w14:textId="63E9DFC1" w:rsidR="00DA0C76" w:rsidRPr="00CF5EED" w:rsidRDefault="00DA0C76" w:rsidP="00DA0C76">
      <w:pPr>
        <w:pStyle w:val="ListParagraph"/>
        <w:numPr>
          <w:ilvl w:val="0"/>
          <w:numId w:val="27"/>
        </w:numPr>
        <w:rPr>
          <w:rFonts w:ascii="Arial" w:hAnsi="Arial" w:cs="Arial"/>
          <w:sz w:val="28"/>
          <w:szCs w:val="28"/>
          <w:shd w:val="clear" w:color="auto" w:fill="FFFFFF"/>
        </w:rPr>
      </w:pPr>
      <w:r w:rsidRPr="00CF5EED">
        <w:rPr>
          <w:rFonts w:ascii="Arial" w:hAnsi="Arial" w:cs="Arial"/>
          <w:sz w:val="28"/>
          <w:szCs w:val="28"/>
          <w:shd w:val="clear" w:color="auto" w:fill="FFFFFF"/>
        </w:rPr>
        <w:t>Added text file to local repository</w:t>
      </w:r>
    </w:p>
    <w:p w14:paraId="1E39DA0A" w14:textId="1355788A" w:rsidR="00DA0C76" w:rsidRPr="00CF5EED" w:rsidRDefault="00DA0C76" w:rsidP="00DA0C76">
      <w:pPr>
        <w:pStyle w:val="ListParagraph"/>
        <w:numPr>
          <w:ilvl w:val="0"/>
          <w:numId w:val="27"/>
        </w:numPr>
        <w:rPr>
          <w:rFonts w:ascii="Arial" w:hAnsi="Arial" w:cs="Arial"/>
          <w:sz w:val="28"/>
          <w:szCs w:val="28"/>
          <w:shd w:val="clear" w:color="auto" w:fill="FFFFFF"/>
        </w:rPr>
      </w:pPr>
      <w:r w:rsidRPr="00CF5EED">
        <w:rPr>
          <w:rFonts w:ascii="Arial" w:hAnsi="Arial" w:cs="Arial"/>
          <w:sz w:val="28"/>
          <w:szCs w:val="28"/>
          <w:shd w:val="clear" w:color="auto" w:fill="FFFFFF"/>
        </w:rPr>
        <w:t>Added file,</w:t>
      </w:r>
      <w:r w:rsidR="00DB46AD" w:rsidRPr="00CF5EED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gramStart"/>
      <w:r w:rsidRPr="00CF5EED">
        <w:rPr>
          <w:rFonts w:ascii="Arial" w:hAnsi="Arial" w:cs="Arial"/>
          <w:sz w:val="28"/>
          <w:szCs w:val="28"/>
          <w:shd w:val="clear" w:color="auto" w:fill="FFFFFF"/>
        </w:rPr>
        <w:t>Checked</w:t>
      </w:r>
      <w:proofErr w:type="gramEnd"/>
      <w:r w:rsidRPr="00CF5EED">
        <w:rPr>
          <w:rFonts w:ascii="Arial" w:hAnsi="Arial" w:cs="Arial"/>
          <w:sz w:val="28"/>
          <w:szCs w:val="28"/>
          <w:shd w:val="clear" w:color="auto" w:fill="FFFFFF"/>
        </w:rPr>
        <w:t xml:space="preserve"> status, Committed and th</w:t>
      </w:r>
      <w:r w:rsidR="005C0759" w:rsidRPr="00CF5EED">
        <w:rPr>
          <w:rFonts w:ascii="Arial" w:hAnsi="Arial" w:cs="Arial"/>
          <w:sz w:val="28"/>
          <w:szCs w:val="28"/>
          <w:shd w:val="clear" w:color="auto" w:fill="FFFFFF"/>
        </w:rPr>
        <w:t>e</w:t>
      </w:r>
      <w:r w:rsidRPr="00CF5EED">
        <w:rPr>
          <w:rFonts w:ascii="Arial" w:hAnsi="Arial" w:cs="Arial"/>
          <w:sz w:val="28"/>
          <w:szCs w:val="28"/>
          <w:shd w:val="clear" w:color="auto" w:fill="FFFFFF"/>
        </w:rPr>
        <w:t>n pushed to remote repository</w:t>
      </w:r>
    </w:p>
    <w:p w14:paraId="50FDF03E" w14:textId="2D510612" w:rsidR="004469D2" w:rsidRPr="00CF5EED" w:rsidRDefault="004469D2" w:rsidP="00DA0C76">
      <w:pPr>
        <w:pStyle w:val="ListParagraph"/>
        <w:numPr>
          <w:ilvl w:val="0"/>
          <w:numId w:val="27"/>
        </w:numPr>
        <w:rPr>
          <w:rFonts w:ascii="Arial" w:hAnsi="Arial" w:cs="Arial"/>
          <w:sz w:val="28"/>
          <w:szCs w:val="28"/>
          <w:shd w:val="clear" w:color="auto" w:fill="FFFFFF"/>
        </w:rPr>
      </w:pPr>
      <w:r w:rsidRPr="00CF5EED">
        <w:rPr>
          <w:rFonts w:ascii="Arial" w:hAnsi="Arial" w:cs="Arial"/>
          <w:sz w:val="28"/>
          <w:szCs w:val="28"/>
          <w:shd w:val="clear" w:color="auto" w:fill="FFFFFF"/>
        </w:rPr>
        <w:t xml:space="preserve">Created Branch A, Renamed it </w:t>
      </w:r>
      <w:proofErr w:type="spellStart"/>
      <w:proofErr w:type="gramStart"/>
      <w:r w:rsidRPr="00CF5EED">
        <w:rPr>
          <w:rFonts w:ascii="Arial" w:hAnsi="Arial" w:cs="Arial"/>
          <w:sz w:val="28"/>
          <w:szCs w:val="28"/>
          <w:shd w:val="clear" w:color="auto" w:fill="FFFFFF"/>
        </w:rPr>
        <w:t>BranchB,Checkout</w:t>
      </w:r>
      <w:proofErr w:type="spellEnd"/>
      <w:proofErr w:type="gramEnd"/>
      <w:r w:rsidRPr="00CF5EED">
        <w:rPr>
          <w:rFonts w:ascii="Arial" w:hAnsi="Arial" w:cs="Arial"/>
          <w:sz w:val="28"/>
          <w:szCs w:val="28"/>
          <w:shd w:val="clear" w:color="auto" w:fill="FFFFFF"/>
        </w:rPr>
        <w:t xml:space="preserve">/switched to </w:t>
      </w:r>
      <w:proofErr w:type="spellStart"/>
      <w:r w:rsidRPr="00CF5EED">
        <w:rPr>
          <w:rFonts w:ascii="Arial" w:hAnsi="Arial" w:cs="Arial"/>
          <w:sz w:val="28"/>
          <w:szCs w:val="28"/>
          <w:shd w:val="clear" w:color="auto" w:fill="FFFFFF"/>
        </w:rPr>
        <w:t>BranchB</w:t>
      </w:r>
      <w:proofErr w:type="spellEnd"/>
      <w:r w:rsidRPr="00CF5EED"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14:paraId="46B097FA" w14:textId="139AB227" w:rsidR="00DA0C76" w:rsidRPr="00CF5EED" w:rsidRDefault="00DA0C76" w:rsidP="00AA27EB">
      <w:pPr>
        <w:pStyle w:val="ListParagraph"/>
        <w:ind w:left="1440"/>
        <w:rPr>
          <w:rFonts w:ascii="Arial" w:hAnsi="Arial" w:cs="Arial"/>
          <w:sz w:val="28"/>
          <w:szCs w:val="28"/>
          <w:shd w:val="clear" w:color="auto" w:fill="FFFFFF"/>
        </w:rPr>
      </w:pPr>
    </w:p>
    <w:p w14:paraId="30B13D23" w14:textId="3BB3CD2E" w:rsidR="00AA27EB" w:rsidRPr="00CF5EED" w:rsidRDefault="00AA27EB" w:rsidP="00AA27EB">
      <w:pPr>
        <w:pStyle w:val="ListParagraph"/>
        <w:ind w:left="1440"/>
        <w:rPr>
          <w:rFonts w:ascii="Arial" w:hAnsi="Arial" w:cs="Arial"/>
          <w:sz w:val="28"/>
          <w:szCs w:val="28"/>
          <w:shd w:val="clear" w:color="auto" w:fill="FFFFFF"/>
        </w:rPr>
      </w:pPr>
      <w:r w:rsidRPr="00CF5EED">
        <w:rPr>
          <w:noProof/>
          <w:sz w:val="28"/>
          <w:szCs w:val="28"/>
        </w:rPr>
        <w:drawing>
          <wp:inline distT="0" distB="0" distL="0" distR="0" wp14:anchorId="7BD33526" wp14:editId="16F09DAD">
            <wp:extent cx="5428647" cy="3665497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5050" cy="36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098F" w14:textId="77777777" w:rsidR="00AA27EB" w:rsidRPr="00CF5EED" w:rsidRDefault="00AA27EB">
      <w:pPr>
        <w:rPr>
          <w:noProof/>
          <w:sz w:val="28"/>
          <w:szCs w:val="28"/>
        </w:rPr>
      </w:pPr>
    </w:p>
    <w:p w14:paraId="5674B3C6" w14:textId="77777777" w:rsidR="00AA27EB" w:rsidRPr="00CF5EED" w:rsidRDefault="00AA27EB">
      <w:pPr>
        <w:rPr>
          <w:sz w:val="28"/>
          <w:szCs w:val="28"/>
        </w:rPr>
      </w:pPr>
    </w:p>
    <w:p w14:paraId="0853E977" w14:textId="6EFF214A" w:rsidR="00AC7D30" w:rsidRPr="00CF5EED" w:rsidRDefault="00AA27EB">
      <w:pPr>
        <w:rPr>
          <w:sz w:val="28"/>
          <w:szCs w:val="28"/>
        </w:rPr>
      </w:pPr>
      <w:r w:rsidRPr="00CF5EED">
        <w:rPr>
          <w:noProof/>
          <w:sz w:val="28"/>
          <w:szCs w:val="28"/>
        </w:rPr>
        <w:lastRenderedPageBreak/>
        <w:drawing>
          <wp:inline distT="0" distB="0" distL="0" distR="0" wp14:anchorId="0BAC028D" wp14:editId="2B9308C2">
            <wp:extent cx="5267325" cy="2701755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948" cy="270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1150" w14:textId="267E069A" w:rsidR="004469D2" w:rsidRPr="00CF5EED" w:rsidRDefault="004469D2">
      <w:pPr>
        <w:rPr>
          <w:sz w:val="28"/>
          <w:szCs w:val="28"/>
        </w:rPr>
      </w:pPr>
    </w:p>
    <w:p w14:paraId="3EC259E7" w14:textId="3B6B22D6" w:rsidR="002E37F5" w:rsidRPr="00CF5EED" w:rsidRDefault="002E37F5" w:rsidP="002E37F5">
      <w:pPr>
        <w:pStyle w:val="ListParagraph"/>
        <w:numPr>
          <w:ilvl w:val="0"/>
          <w:numId w:val="25"/>
        </w:numPr>
        <w:shd w:val="clear" w:color="auto" w:fill="FFFFFF"/>
        <w:rPr>
          <w:rFonts w:ascii="Arial" w:eastAsia="Times New Roman" w:hAnsi="Arial" w:cs="Arial"/>
          <w:sz w:val="28"/>
          <w:szCs w:val="28"/>
        </w:rPr>
      </w:pPr>
      <w:r w:rsidRPr="00CF5EED">
        <w:rPr>
          <w:rFonts w:ascii="Arial" w:eastAsia="Times New Roman" w:hAnsi="Arial" w:cs="Arial"/>
          <w:sz w:val="28"/>
          <w:szCs w:val="28"/>
        </w:rPr>
        <w:t>Zen Hub Plugin</w:t>
      </w:r>
    </w:p>
    <w:p w14:paraId="2092D110" w14:textId="1EEA6C98" w:rsidR="002E37F5" w:rsidRPr="00CF5EED" w:rsidRDefault="002E37F5" w:rsidP="002E37F5">
      <w:pPr>
        <w:pStyle w:val="ListParagraph"/>
        <w:shd w:val="clear" w:color="auto" w:fill="FFFFFF"/>
        <w:ind w:left="1440"/>
        <w:rPr>
          <w:rFonts w:ascii="Arial" w:eastAsia="Times New Roman" w:hAnsi="Arial" w:cs="Arial"/>
          <w:sz w:val="28"/>
          <w:szCs w:val="28"/>
        </w:rPr>
      </w:pPr>
    </w:p>
    <w:p w14:paraId="2254D5DE" w14:textId="731B6456" w:rsidR="002E37F5" w:rsidRPr="00CF5EED" w:rsidRDefault="002E37F5" w:rsidP="002E37F5">
      <w:pPr>
        <w:pStyle w:val="ListParagraph"/>
        <w:shd w:val="clear" w:color="auto" w:fill="FFFFFF"/>
        <w:ind w:left="1440"/>
        <w:rPr>
          <w:rFonts w:ascii="Arial" w:hAnsi="Arial" w:cs="Arial"/>
          <w:sz w:val="28"/>
          <w:szCs w:val="28"/>
          <w:shd w:val="clear" w:color="auto" w:fill="FFFFFF"/>
        </w:rPr>
      </w:pPr>
      <w:r w:rsidRPr="00CF5EED">
        <w:rPr>
          <w:rFonts w:ascii="Arial" w:hAnsi="Arial" w:cs="Arial"/>
          <w:sz w:val="28"/>
          <w:szCs w:val="28"/>
          <w:shd w:val="clear" w:color="auto" w:fill="FFFFFF"/>
        </w:rPr>
        <w:t>Add</w:t>
      </w:r>
      <w:r w:rsidRPr="00CF5EED">
        <w:rPr>
          <w:rFonts w:ascii="Arial" w:hAnsi="Arial" w:cs="Arial"/>
          <w:sz w:val="28"/>
          <w:szCs w:val="28"/>
          <w:shd w:val="clear" w:color="auto" w:fill="FFFFFF"/>
        </w:rPr>
        <w:t>ed</w:t>
      </w:r>
      <w:r w:rsidRPr="00CF5EED">
        <w:rPr>
          <w:rFonts w:ascii="Arial" w:hAnsi="Arial" w:cs="Arial"/>
          <w:sz w:val="28"/>
          <w:szCs w:val="28"/>
          <w:shd w:val="clear" w:color="auto" w:fill="FFFFFF"/>
        </w:rPr>
        <w:t xml:space="preserve"> Zen Hub to GitHu</w:t>
      </w:r>
      <w:r w:rsidRPr="00CF5EED">
        <w:rPr>
          <w:rFonts w:ascii="Arial" w:hAnsi="Arial" w:cs="Arial"/>
          <w:sz w:val="28"/>
          <w:szCs w:val="28"/>
          <w:shd w:val="clear" w:color="auto" w:fill="FFFFFF"/>
        </w:rPr>
        <w:t>b.</w:t>
      </w:r>
    </w:p>
    <w:p w14:paraId="7CE51ECA" w14:textId="7CDB2CC8" w:rsidR="002E37F5" w:rsidRPr="00CF5EED" w:rsidRDefault="002E37F5" w:rsidP="002E37F5">
      <w:pPr>
        <w:pStyle w:val="ListParagraph"/>
        <w:shd w:val="clear" w:color="auto" w:fill="FFFFFF"/>
        <w:ind w:left="1440"/>
        <w:rPr>
          <w:rFonts w:ascii="Arial" w:eastAsia="Times New Roman" w:hAnsi="Arial" w:cs="Arial"/>
          <w:sz w:val="28"/>
          <w:szCs w:val="28"/>
        </w:rPr>
      </w:pPr>
    </w:p>
    <w:p w14:paraId="7F51E92B" w14:textId="5933C766" w:rsidR="002E37F5" w:rsidRPr="00CF5EED" w:rsidRDefault="002E37F5" w:rsidP="002E37F5">
      <w:pPr>
        <w:pStyle w:val="ListParagraph"/>
        <w:shd w:val="clear" w:color="auto" w:fill="FFFFFF"/>
        <w:ind w:left="1440"/>
        <w:rPr>
          <w:rFonts w:ascii="Arial" w:eastAsia="Times New Roman" w:hAnsi="Arial" w:cs="Arial"/>
          <w:sz w:val="28"/>
          <w:szCs w:val="28"/>
        </w:rPr>
      </w:pPr>
      <w:r w:rsidRPr="00CF5EED">
        <w:rPr>
          <w:noProof/>
          <w:sz w:val="28"/>
          <w:szCs w:val="28"/>
        </w:rPr>
        <w:drawing>
          <wp:inline distT="0" distB="0" distL="0" distR="0" wp14:anchorId="32757CA8" wp14:editId="524FE56C">
            <wp:extent cx="5943600" cy="19297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B8E9" w14:textId="77777777" w:rsidR="00CF5EED" w:rsidRDefault="00CF5EED" w:rsidP="00CF5EED">
      <w:pPr>
        <w:ind w:firstLine="720"/>
        <w:rPr>
          <w:sz w:val="28"/>
          <w:szCs w:val="28"/>
        </w:rPr>
      </w:pPr>
    </w:p>
    <w:p w14:paraId="4D6E1F22" w14:textId="77777777" w:rsidR="00CF5EED" w:rsidRDefault="00CF5EED" w:rsidP="00CF5EED">
      <w:pPr>
        <w:ind w:firstLine="720"/>
        <w:rPr>
          <w:sz w:val="28"/>
          <w:szCs w:val="28"/>
        </w:rPr>
      </w:pPr>
    </w:p>
    <w:p w14:paraId="5599168E" w14:textId="77777777" w:rsidR="00CF5EED" w:rsidRDefault="00CF5EED" w:rsidP="00CF5EED">
      <w:pPr>
        <w:ind w:firstLine="720"/>
        <w:rPr>
          <w:sz w:val="28"/>
          <w:szCs w:val="28"/>
        </w:rPr>
      </w:pPr>
    </w:p>
    <w:p w14:paraId="2E68CCC9" w14:textId="77777777" w:rsidR="00CF5EED" w:rsidRDefault="00CF5EED" w:rsidP="00CF5EED">
      <w:pPr>
        <w:ind w:firstLine="720"/>
        <w:rPr>
          <w:sz w:val="28"/>
          <w:szCs w:val="28"/>
        </w:rPr>
      </w:pPr>
    </w:p>
    <w:p w14:paraId="5A9E2EB3" w14:textId="77777777" w:rsidR="00CF5EED" w:rsidRDefault="00CF5EED" w:rsidP="00CF5EED">
      <w:pPr>
        <w:ind w:firstLine="720"/>
        <w:rPr>
          <w:sz w:val="28"/>
          <w:szCs w:val="28"/>
        </w:rPr>
      </w:pPr>
    </w:p>
    <w:p w14:paraId="1F164FFE" w14:textId="77777777" w:rsidR="00CF5EED" w:rsidRDefault="00CF5EED" w:rsidP="00CF5EED">
      <w:pPr>
        <w:ind w:firstLine="720"/>
        <w:rPr>
          <w:sz w:val="28"/>
          <w:szCs w:val="28"/>
        </w:rPr>
      </w:pPr>
    </w:p>
    <w:p w14:paraId="5826F821" w14:textId="77777777" w:rsidR="00CF5EED" w:rsidRDefault="00CF5EED" w:rsidP="00CF5EED">
      <w:pPr>
        <w:ind w:firstLine="720"/>
        <w:rPr>
          <w:sz w:val="28"/>
          <w:szCs w:val="28"/>
        </w:rPr>
      </w:pPr>
    </w:p>
    <w:p w14:paraId="18D4E96C" w14:textId="77777777" w:rsidR="00CF5EED" w:rsidRDefault="00CF5EED" w:rsidP="00CF5EED">
      <w:pPr>
        <w:ind w:left="720"/>
        <w:rPr>
          <w:sz w:val="28"/>
          <w:szCs w:val="28"/>
        </w:rPr>
      </w:pPr>
    </w:p>
    <w:p w14:paraId="46EEA56F" w14:textId="77777777" w:rsidR="00CF5EED" w:rsidRDefault="00CF5EED" w:rsidP="00CF5EED">
      <w:pPr>
        <w:ind w:left="720"/>
        <w:rPr>
          <w:sz w:val="28"/>
          <w:szCs w:val="28"/>
        </w:rPr>
      </w:pPr>
    </w:p>
    <w:p w14:paraId="4F1A302F" w14:textId="77777777" w:rsidR="00CF5EED" w:rsidRDefault="00CF5EED" w:rsidP="00CF5EED">
      <w:pPr>
        <w:ind w:left="720"/>
        <w:rPr>
          <w:sz w:val="28"/>
          <w:szCs w:val="28"/>
        </w:rPr>
      </w:pPr>
    </w:p>
    <w:p w14:paraId="25139443" w14:textId="77777777" w:rsidR="00CF5EED" w:rsidRDefault="00CF5EED" w:rsidP="00CF5EED">
      <w:pPr>
        <w:ind w:left="720"/>
        <w:rPr>
          <w:sz w:val="28"/>
          <w:szCs w:val="28"/>
        </w:rPr>
      </w:pPr>
    </w:p>
    <w:p w14:paraId="4BD001EF" w14:textId="3AB74D0C" w:rsidR="004469D2" w:rsidRPr="00CF5EED" w:rsidRDefault="002E37F5" w:rsidP="00CF5EED">
      <w:pPr>
        <w:ind w:left="720"/>
        <w:rPr>
          <w:sz w:val="28"/>
          <w:szCs w:val="28"/>
        </w:rPr>
      </w:pPr>
      <w:r w:rsidRPr="00CF5EED">
        <w:rPr>
          <w:sz w:val="28"/>
          <w:szCs w:val="28"/>
        </w:rPr>
        <w:lastRenderedPageBreak/>
        <w:t>Added Issues</w:t>
      </w:r>
    </w:p>
    <w:p w14:paraId="1F3C9CB8" w14:textId="7354EEA5" w:rsidR="002E37F5" w:rsidRPr="00CF5EED" w:rsidRDefault="002E37F5">
      <w:pPr>
        <w:rPr>
          <w:sz w:val="28"/>
          <w:szCs w:val="28"/>
        </w:rPr>
      </w:pPr>
    </w:p>
    <w:p w14:paraId="1C542BCD" w14:textId="457CE058" w:rsidR="002E37F5" w:rsidRPr="00CF5EED" w:rsidRDefault="002E37F5">
      <w:pPr>
        <w:rPr>
          <w:sz w:val="28"/>
          <w:szCs w:val="28"/>
        </w:rPr>
      </w:pPr>
      <w:r w:rsidRPr="00CF5EED">
        <w:rPr>
          <w:noProof/>
          <w:sz w:val="28"/>
          <w:szCs w:val="28"/>
        </w:rPr>
        <w:drawing>
          <wp:inline distT="0" distB="0" distL="0" distR="0" wp14:anchorId="62B760F7" wp14:editId="7EE0B42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CEE1" w14:textId="77777777" w:rsidR="00CF5EED" w:rsidRDefault="00CF5EED">
      <w:pPr>
        <w:rPr>
          <w:sz w:val="28"/>
          <w:szCs w:val="28"/>
        </w:rPr>
      </w:pPr>
    </w:p>
    <w:p w14:paraId="5F8E4253" w14:textId="7B2B8C14" w:rsidR="002E37F5" w:rsidRPr="00CF5EED" w:rsidRDefault="002E37F5">
      <w:pPr>
        <w:rPr>
          <w:sz w:val="28"/>
          <w:szCs w:val="28"/>
        </w:rPr>
      </w:pPr>
      <w:r w:rsidRPr="00CF5EED">
        <w:rPr>
          <w:sz w:val="28"/>
          <w:szCs w:val="28"/>
        </w:rPr>
        <w:t>Created burndowns</w:t>
      </w:r>
    </w:p>
    <w:p w14:paraId="06B1DB2F" w14:textId="70325138" w:rsidR="002E37F5" w:rsidRPr="00CF5EED" w:rsidRDefault="002E37F5">
      <w:pPr>
        <w:rPr>
          <w:sz w:val="28"/>
          <w:szCs w:val="28"/>
        </w:rPr>
      </w:pPr>
    </w:p>
    <w:p w14:paraId="5562C58E" w14:textId="593122AC" w:rsidR="002E37F5" w:rsidRPr="00CF5EED" w:rsidRDefault="002E37F5">
      <w:pPr>
        <w:rPr>
          <w:sz w:val="28"/>
          <w:szCs w:val="28"/>
        </w:rPr>
      </w:pPr>
      <w:r w:rsidRPr="00CF5EED">
        <w:rPr>
          <w:noProof/>
          <w:sz w:val="28"/>
          <w:szCs w:val="28"/>
        </w:rPr>
        <w:drawing>
          <wp:inline distT="0" distB="0" distL="0" distR="0" wp14:anchorId="4D0C0CE8" wp14:editId="0083B4FA">
            <wp:extent cx="5943600" cy="27012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10A8" w14:textId="77777777" w:rsidR="002E37F5" w:rsidRPr="00CF5EED" w:rsidRDefault="002E37F5">
      <w:pPr>
        <w:rPr>
          <w:sz w:val="28"/>
          <w:szCs w:val="28"/>
        </w:rPr>
      </w:pPr>
    </w:p>
    <w:p w14:paraId="4A8ED855" w14:textId="77777777" w:rsidR="00CF5EED" w:rsidRDefault="00CF5EED">
      <w:pPr>
        <w:rPr>
          <w:sz w:val="28"/>
          <w:szCs w:val="28"/>
        </w:rPr>
      </w:pPr>
    </w:p>
    <w:p w14:paraId="670CBDE0" w14:textId="77777777" w:rsidR="00CF5EED" w:rsidRDefault="00CF5EED">
      <w:pPr>
        <w:rPr>
          <w:sz w:val="28"/>
          <w:szCs w:val="28"/>
        </w:rPr>
      </w:pPr>
    </w:p>
    <w:p w14:paraId="36DB1FEC" w14:textId="77777777" w:rsidR="00CF5EED" w:rsidRDefault="00CF5EED">
      <w:pPr>
        <w:rPr>
          <w:sz w:val="28"/>
          <w:szCs w:val="28"/>
        </w:rPr>
      </w:pPr>
    </w:p>
    <w:p w14:paraId="1CE1A986" w14:textId="77777777" w:rsidR="00CF5EED" w:rsidRDefault="00CF5EED">
      <w:pPr>
        <w:rPr>
          <w:sz w:val="28"/>
          <w:szCs w:val="28"/>
        </w:rPr>
      </w:pPr>
    </w:p>
    <w:p w14:paraId="39DA6FEC" w14:textId="0F647B7A" w:rsidR="002E37F5" w:rsidRPr="00CF5EED" w:rsidRDefault="002E37F5">
      <w:pPr>
        <w:rPr>
          <w:sz w:val="28"/>
          <w:szCs w:val="28"/>
        </w:rPr>
      </w:pPr>
      <w:r w:rsidRPr="00CF5EED">
        <w:rPr>
          <w:sz w:val="28"/>
          <w:szCs w:val="28"/>
        </w:rPr>
        <w:lastRenderedPageBreak/>
        <w:t>Created Milestones</w:t>
      </w:r>
    </w:p>
    <w:p w14:paraId="4B5DDBBA" w14:textId="77777777" w:rsidR="00F06100" w:rsidRDefault="00F06100">
      <w:pPr>
        <w:rPr>
          <w:noProof/>
          <w:sz w:val="28"/>
          <w:szCs w:val="28"/>
        </w:rPr>
      </w:pPr>
    </w:p>
    <w:p w14:paraId="4ED45F0F" w14:textId="03CF863F" w:rsidR="002E37F5" w:rsidRPr="00CF5EED" w:rsidRDefault="002E37F5">
      <w:pPr>
        <w:rPr>
          <w:sz w:val="28"/>
          <w:szCs w:val="28"/>
        </w:rPr>
      </w:pPr>
      <w:r w:rsidRPr="00CF5EED">
        <w:rPr>
          <w:noProof/>
          <w:sz w:val="28"/>
          <w:szCs w:val="28"/>
        </w:rPr>
        <w:drawing>
          <wp:inline distT="0" distB="0" distL="0" distR="0" wp14:anchorId="2832882D" wp14:editId="41645E7F">
            <wp:extent cx="5238750" cy="3257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1859" b="18247"/>
                    <a:stretch/>
                  </pic:blipFill>
                  <pic:spPr bwMode="auto">
                    <a:xfrm>
                      <a:off x="0" y="0"/>
                      <a:ext cx="523875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A7427" w14:textId="35A33AE8" w:rsidR="002E37F5" w:rsidRDefault="002E37F5">
      <w:pPr>
        <w:rPr>
          <w:sz w:val="28"/>
          <w:szCs w:val="28"/>
        </w:rPr>
      </w:pPr>
      <w:r w:rsidRPr="00CF5EED">
        <w:rPr>
          <w:sz w:val="28"/>
          <w:szCs w:val="28"/>
        </w:rPr>
        <w:t>U</w:t>
      </w:r>
      <w:r w:rsidR="00CF5EED">
        <w:rPr>
          <w:sz w:val="28"/>
          <w:szCs w:val="28"/>
        </w:rPr>
        <w:t>p</w:t>
      </w:r>
      <w:r w:rsidRPr="00CF5EED">
        <w:rPr>
          <w:sz w:val="28"/>
          <w:szCs w:val="28"/>
        </w:rPr>
        <w:t>dated Milestones</w:t>
      </w:r>
    </w:p>
    <w:p w14:paraId="52179E23" w14:textId="77777777" w:rsidR="00CF5EED" w:rsidRPr="00CF5EED" w:rsidRDefault="00CF5EED">
      <w:pPr>
        <w:rPr>
          <w:sz w:val="28"/>
          <w:szCs w:val="28"/>
        </w:rPr>
      </w:pPr>
    </w:p>
    <w:p w14:paraId="03D6D8E9" w14:textId="3FB66A28" w:rsidR="002E37F5" w:rsidRPr="00CF5EED" w:rsidRDefault="002E37F5">
      <w:pPr>
        <w:rPr>
          <w:sz w:val="28"/>
          <w:szCs w:val="28"/>
        </w:rPr>
      </w:pPr>
      <w:r w:rsidRPr="00CF5EED">
        <w:rPr>
          <w:noProof/>
          <w:sz w:val="28"/>
          <w:szCs w:val="28"/>
        </w:rPr>
        <w:drawing>
          <wp:inline distT="0" distB="0" distL="0" distR="0" wp14:anchorId="20F387C1" wp14:editId="17D77529">
            <wp:extent cx="5943600" cy="32683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4637" w14:textId="79DB17FD" w:rsidR="002E37F5" w:rsidRPr="00CF5EED" w:rsidRDefault="002E37F5">
      <w:pPr>
        <w:rPr>
          <w:sz w:val="28"/>
          <w:szCs w:val="28"/>
        </w:rPr>
      </w:pPr>
    </w:p>
    <w:p w14:paraId="65343171" w14:textId="00C3F7A5" w:rsidR="002E37F5" w:rsidRPr="00CF5EED" w:rsidRDefault="002E37F5">
      <w:pPr>
        <w:rPr>
          <w:sz w:val="28"/>
          <w:szCs w:val="28"/>
        </w:rPr>
      </w:pPr>
      <w:r w:rsidRPr="00CF5EED">
        <w:rPr>
          <w:noProof/>
          <w:sz w:val="28"/>
          <w:szCs w:val="28"/>
        </w:rPr>
        <w:lastRenderedPageBreak/>
        <w:drawing>
          <wp:inline distT="0" distB="0" distL="0" distR="0" wp14:anchorId="535D9429" wp14:editId="10CF6E37">
            <wp:extent cx="5943600" cy="28263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293D" w14:textId="5223B950" w:rsidR="002E37F5" w:rsidRPr="00CF5EED" w:rsidRDefault="002E37F5">
      <w:pPr>
        <w:rPr>
          <w:sz w:val="28"/>
          <w:szCs w:val="28"/>
        </w:rPr>
      </w:pPr>
    </w:p>
    <w:p w14:paraId="3F892334" w14:textId="0B18665F" w:rsidR="002E37F5" w:rsidRPr="00CF5EED" w:rsidRDefault="002E37F5">
      <w:pPr>
        <w:rPr>
          <w:sz w:val="28"/>
          <w:szCs w:val="28"/>
        </w:rPr>
      </w:pPr>
    </w:p>
    <w:p w14:paraId="421C143E" w14:textId="4A415E2C" w:rsidR="002E37F5" w:rsidRPr="00CF5EED" w:rsidRDefault="002E37F5">
      <w:pPr>
        <w:rPr>
          <w:sz w:val="28"/>
          <w:szCs w:val="28"/>
        </w:rPr>
      </w:pPr>
    </w:p>
    <w:p w14:paraId="67927274" w14:textId="783DB39D" w:rsidR="00CF5EED" w:rsidRPr="00CF5EED" w:rsidRDefault="00643A6F">
      <w:pPr>
        <w:rPr>
          <w:sz w:val="28"/>
          <w:szCs w:val="28"/>
        </w:rPr>
      </w:pPr>
      <w:r w:rsidRPr="00CF5EED">
        <w:rPr>
          <w:sz w:val="28"/>
          <w:szCs w:val="28"/>
        </w:rPr>
        <w:t>Added Wiki</w:t>
      </w:r>
    </w:p>
    <w:p w14:paraId="1E9E926B" w14:textId="25DF394B" w:rsidR="00643A6F" w:rsidRPr="00CF5EED" w:rsidRDefault="00643A6F">
      <w:pPr>
        <w:rPr>
          <w:sz w:val="28"/>
          <w:szCs w:val="28"/>
        </w:rPr>
      </w:pPr>
      <w:r w:rsidRPr="00CF5EED">
        <w:rPr>
          <w:noProof/>
          <w:sz w:val="28"/>
          <w:szCs w:val="28"/>
        </w:rPr>
        <w:drawing>
          <wp:inline distT="0" distB="0" distL="0" distR="0" wp14:anchorId="56043677" wp14:editId="693B6003">
            <wp:extent cx="5943600" cy="2616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C2CA" w14:textId="503148AF" w:rsidR="00643A6F" w:rsidRPr="00CF5EED" w:rsidRDefault="00643A6F">
      <w:pPr>
        <w:rPr>
          <w:sz w:val="28"/>
          <w:szCs w:val="28"/>
        </w:rPr>
      </w:pPr>
    </w:p>
    <w:p w14:paraId="0DBE4562" w14:textId="57787D71" w:rsidR="00643A6F" w:rsidRPr="00CF5EED" w:rsidRDefault="00643A6F">
      <w:pPr>
        <w:rPr>
          <w:sz w:val="28"/>
          <w:szCs w:val="28"/>
        </w:rPr>
      </w:pPr>
    </w:p>
    <w:p w14:paraId="447144C6" w14:textId="486828E9" w:rsidR="00643A6F" w:rsidRPr="00CF5EED" w:rsidRDefault="00643A6F">
      <w:pPr>
        <w:rPr>
          <w:sz w:val="28"/>
          <w:szCs w:val="28"/>
        </w:rPr>
      </w:pPr>
    </w:p>
    <w:p w14:paraId="2FDD4DCB" w14:textId="77777777" w:rsidR="00643A6F" w:rsidRPr="00CF5EED" w:rsidRDefault="00643A6F">
      <w:pPr>
        <w:rPr>
          <w:sz w:val="36"/>
          <w:szCs w:val="36"/>
        </w:rPr>
      </w:pPr>
      <w:r w:rsidRPr="00CF5EED">
        <w:rPr>
          <w:sz w:val="36"/>
          <w:szCs w:val="36"/>
        </w:rPr>
        <w:t xml:space="preserve">C. </w:t>
      </w:r>
      <w:proofErr w:type="spellStart"/>
      <w:r w:rsidRPr="00CF5EED">
        <w:rPr>
          <w:sz w:val="36"/>
          <w:szCs w:val="36"/>
        </w:rPr>
        <w:t>Creatly</w:t>
      </w:r>
      <w:proofErr w:type="spellEnd"/>
      <w:r w:rsidRPr="00CF5EED">
        <w:rPr>
          <w:sz w:val="36"/>
          <w:szCs w:val="36"/>
        </w:rPr>
        <w:t xml:space="preserve"> Account</w:t>
      </w:r>
    </w:p>
    <w:p w14:paraId="4BCE5F0A" w14:textId="77777777" w:rsidR="00643A6F" w:rsidRPr="00CF5EED" w:rsidRDefault="00643A6F">
      <w:pPr>
        <w:rPr>
          <w:sz w:val="28"/>
          <w:szCs w:val="28"/>
        </w:rPr>
      </w:pPr>
    </w:p>
    <w:p w14:paraId="4D67674E" w14:textId="236A1902" w:rsidR="00643A6F" w:rsidRPr="00CF5EED" w:rsidRDefault="00643A6F" w:rsidP="00643A6F">
      <w:pPr>
        <w:pStyle w:val="ListParagraph"/>
        <w:numPr>
          <w:ilvl w:val="0"/>
          <w:numId w:val="29"/>
        </w:numPr>
        <w:rPr>
          <w:sz w:val="28"/>
          <w:szCs w:val="28"/>
        </w:rPr>
      </w:pPr>
      <w:r w:rsidRPr="00CF5EED">
        <w:rPr>
          <w:sz w:val="28"/>
          <w:szCs w:val="28"/>
        </w:rPr>
        <w:t xml:space="preserve">Created </w:t>
      </w:r>
      <w:proofErr w:type="spellStart"/>
      <w:r w:rsidRPr="00CF5EED">
        <w:rPr>
          <w:sz w:val="28"/>
          <w:szCs w:val="28"/>
        </w:rPr>
        <w:t>Creatly</w:t>
      </w:r>
      <w:proofErr w:type="spellEnd"/>
      <w:r w:rsidRPr="00CF5EED">
        <w:rPr>
          <w:sz w:val="28"/>
          <w:szCs w:val="28"/>
        </w:rPr>
        <w:t xml:space="preserve"> Account</w:t>
      </w:r>
    </w:p>
    <w:p w14:paraId="384E1607" w14:textId="47037E65" w:rsidR="00643A6F" w:rsidRPr="00CF5EED" w:rsidRDefault="00643A6F" w:rsidP="00643A6F">
      <w:pPr>
        <w:pStyle w:val="ListParagraph"/>
        <w:numPr>
          <w:ilvl w:val="0"/>
          <w:numId w:val="29"/>
        </w:numPr>
        <w:rPr>
          <w:sz w:val="28"/>
          <w:szCs w:val="28"/>
        </w:rPr>
      </w:pPr>
      <w:r w:rsidRPr="00CF5EED">
        <w:rPr>
          <w:sz w:val="28"/>
          <w:szCs w:val="28"/>
        </w:rPr>
        <w:t>Created new project Test</w:t>
      </w:r>
    </w:p>
    <w:p w14:paraId="6C14C321" w14:textId="4B9D92DD" w:rsidR="00643A6F" w:rsidRPr="00CF5EED" w:rsidRDefault="00643A6F" w:rsidP="00643A6F">
      <w:pPr>
        <w:pStyle w:val="ListParagraph"/>
        <w:numPr>
          <w:ilvl w:val="0"/>
          <w:numId w:val="29"/>
        </w:numPr>
        <w:rPr>
          <w:sz w:val="28"/>
          <w:szCs w:val="28"/>
        </w:rPr>
      </w:pPr>
      <w:r w:rsidRPr="00CF5EED">
        <w:rPr>
          <w:sz w:val="28"/>
          <w:szCs w:val="28"/>
        </w:rPr>
        <w:t>Created Collaboration, Sequence, Use case and Class diagrams</w:t>
      </w:r>
    </w:p>
    <w:p w14:paraId="2A5B1047" w14:textId="252FB7B7" w:rsidR="00643A6F" w:rsidRPr="00CF5EED" w:rsidRDefault="00643A6F" w:rsidP="00643A6F">
      <w:pPr>
        <w:pStyle w:val="ListParagraph"/>
        <w:rPr>
          <w:sz w:val="28"/>
          <w:szCs w:val="28"/>
        </w:rPr>
      </w:pPr>
      <w:bookmarkStart w:id="0" w:name="_GoBack"/>
      <w:r w:rsidRPr="00CF5EED">
        <w:rPr>
          <w:noProof/>
          <w:sz w:val="28"/>
          <w:szCs w:val="28"/>
        </w:rPr>
        <w:lastRenderedPageBreak/>
        <w:drawing>
          <wp:inline distT="0" distB="0" distL="0" distR="0" wp14:anchorId="32A79F4E" wp14:editId="3C132F1F">
            <wp:extent cx="5943600" cy="2636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5A364A2" w14:textId="77777777" w:rsidR="00643A6F" w:rsidRPr="00CF5EED" w:rsidRDefault="00643A6F">
      <w:pPr>
        <w:rPr>
          <w:sz w:val="28"/>
          <w:szCs w:val="28"/>
        </w:rPr>
      </w:pPr>
    </w:p>
    <w:p w14:paraId="2BD97EF7" w14:textId="561293D3" w:rsidR="00643A6F" w:rsidRPr="00CF5EED" w:rsidRDefault="00643A6F">
      <w:pPr>
        <w:rPr>
          <w:sz w:val="28"/>
          <w:szCs w:val="28"/>
        </w:rPr>
      </w:pPr>
      <w:r w:rsidRPr="00CF5EED">
        <w:rPr>
          <w:sz w:val="28"/>
          <w:szCs w:val="28"/>
        </w:rPr>
        <w:t xml:space="preserve"> </w:t>
      </w:r>
    </w:p>
    <w:p w14:paraId="62AD22AB" w14:textId="72208851" w:rsidR="00643A6F" w:rsidRPr="00CF5EED" w:rsidRDefault="00643A6F">
      <w:pPr>
        <w:rPr>
          <w:sz w:val="36"/>
          <w:szCs w:val="36"/>
        </w:rPr>
      </w:pPr>
      <w:r w:rsidRPr="00CF5EED">
        <w:rPr>
          <w:sz w:val="36"/>
          <w:szCs w:val="36"/>
        </w:rPr>
        <w:t>d.</w:t>
      </w:r>
      <w:r w:rsidR="00CF5EED">
        <w:rPr>
          <w:sz w:val="36"/>
          <w:szCs w:val="36"/>
        </w:rPr>
        <w:t xml:space="preserve"> </w:t>
      </w:r>
      <w:proofErr w:type="spellStart"/>
      <w:r w:rsidRPr="00CF5EED">
        <w:rPr>
          <w:sz w:val="36"/>
          <w:szCs w:val="36"/>
        </w:rPr>
        <w:t>WEBSTORM</w:t>
      </w:r>
      <w:proofErr w:type="spellEnd"/>
    </w:p>
    <w:p w14:paraId="17A15080" w14:textId="177B6895" w:rsidR="00643A6F" w:rsidRPr="00CF5EED" w:rsidRDefault="00643A6F">
      <w:pPr>
        <w:rPr>
          <w:sz w:val="28"/>
          <w:szCs w:val="28"/>
        </w:rPr>
      </w:pPr>
    </w:p>
    <w:p w14:paraId="7467CC4E" w14:textId="4D15C4AC" w:rsidR="00643A6F" w:rsidRPr="00CF5EED" w:rsidRDefault="00643A6F">
      <w:pPr>
        <w:rPr>
          <w:sz w:val="28"/>
          <w:szCs w:val="28"/>
        </w:rPr>
      </w:pPr>
    </w:p>
    <w:p w14:paraId="5726C988" w14:textId="775344BE" w:rsidR="00643A6F" w:rsidRPr="00CF5EED" w:rsidRDefault="00643A6F">
      <w:pPr>
        <w:rPr>
          <w:sz w:val="28"/>
          <w:szCs w:val="28"/>
        </w:rPr>
      </w:pPr>
      <w:r w:rsidRPr="00CF5EED">
        <w:rPr>
          <w:noProof/>
          <w:sz w:val="28"/>
          <w:szCs w:val="28"/>
        </w:rPr>
        <w:drawing>
          <wp:inline distT="0" distB="0" distL="0" distR="0" wp14:anchorId="508118FF" wp14:editId="0CE5BBB4">
            <wp:extent cx="5943600" cy="43395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A0BF" w14:textId="77777777" w:rsidR="00F06100" w:rsidRDefault="00F06100">
      <w:pPr>
        <w:rPr>
          <w:noProof/>
          <w:sz w:val="28"/>
          <w:szCs w:val="28"/>
        </w:rPr>
      </w:pPr>
    </w:p>
    <w:p w14:paraId="07CDAB05" w14:textId="764528C2" w:rsidR="00643A6F" w:rsidRPr="00CF5EED" w:rsidRDefault="00643A6F">
      <w:pPr>
        <w:rPr>
          <w:sz w:val="28"/>
          <w:szCs w:val="28"/>
        </w:rPr>
      </w:pPr>
      <w:r w:rsidRPr="00CF5EED">
        <w:rPr>
          <w:noProof/>
          <w:sz w:val="28"/>
          <w:szCs w:val="28"/>
        </w:rPr>
        <w:drawing>
          <wp:inline distT="0" distB="0" distL="0" distR="0" wp14:anchorId="29EB4EB2" wp14:editId="63921539">
            <wp:extent cx="5943600" cy="4381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199"/>
                    <a:stretch/>
                  </pic:blipFill>
                  <pic:spPr bwMode="auto"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64E9D" w14:textId="4CAE689A" w:rsidR="00643A6F" w:rsidRPr="00CF5EED" w:rsidRDefault="00643A6F">
      <w:pPr>
        <w:rPr>
          <w:sz w:val="28"/>
          <w:szCs w:val="28"/>
        </w:rPr>
      </w:pPr>
    </w:p>
    <w:p w14:paraId="0FC00D95" w14:textId="77777777" w:rsidR="00CF5EED" w:rsidRDefault="00CF5EED">
      <w:pPr>
        <w:rPr>
          <w:sz w:val="36"/>
          <w:szCs w:val="36"/>
        </w:rPr>
      </w:pPr>
    </w:p>
    <w:p w14:paraId="048A0924" w14:textId="77777777" w:rsidR="00CF5EED" w:rsidRDefault="00CF5EED">
      <w:pPr>
        <w:rPr>
          <w:sz w:val="36"/>
          <w:szCs w:val="36"/>
        </w:rPr>
      </w:pPr>
    </w:p>
    <w:p w14:paraId="4E22FB16" w14:textId="77777777" w:rsidR="00CF5EED" w:rsidRDefault="00CF5EED">
      <w:pPr>
        <w:rPr>
          <w:sz w:val="36"/>
          <w:szCs w:val="36"/>
        </w:rPr>
      </w:pPr>
    </w:p>
    <w:p w14:paraId="4AD4D871" w14:textId="77777777" w:rsidR="00CF5EED" w:rsidRDefault="00CF5EED">
      <w:pPr>
        <w:rPr>
          <w:sz w:val="36"/>
          <w:szCs w:val="36"/>
        </w:rPr>
      </w:pPr>
    </w:p>
    <w:p w14:paraId="6EC1AB6D" w14:textId="77777777" w:rsidR="00CF5EED" w:rsidRDefault="00CF5EED">
      <w:pPr>
        <w:rPr>
          <w:sz w:val="36"/>
          <w:szCs w:val="36"/>
        </w:rPr>
      </w:pPr>
    </w:p>
    <w:p w14:paraId="54A5FAE4" w14:textId="77777777" w:rsidR="00CF5EED" w:rsidRDefault="00CF5EED">
      <w:pPr>
        <w:rPr>
          <w:sz w:val="36"/>
          <w:szCs w:val="36"/>
        </w:rPr>
      </w:pPr>
    </w:p>
    <w:p w14:paraId="7FB8619F" w14:textId="77777777" w:rsidR="00CF5EED" w:rsidRDefault="00CF5EED">
      <w:pPr>
        <w:rPr>
          <w:sz w:val="36"/>
          <w:szCs w:val="36"/>
        </w:rPr>
      </w:pPr>
    </w:p>
    <w:p w14:paraId="3334BD46" w14:textId="77777777" w:rsidR="00CF5EED" w:rsidRDefault="00CF5EED">
      <w:pPr>
        <w:rPr>
          <w:sz w:val="36"/>
          <w:szCs w:val="36"/>
        </w:rPr>
      </w:pPr>
    </w:p>
    <w:p w14:paraId="100E4D02" w14:textId="77777777" w:rsidR="00CF5EED" w:rsidRDefault="00CF5EED">
      <w:pPr>
        <w:rPr>
          <w:sz w:val="36"/>
          <w:szCs w:val="36"/>
        </w:rPr>
      </w:pPr>
    </w:p>
    <w:p w14:paraId="7CF1CE41" w14:textId="77777777" w:rsidR="00CF5EED" w:rsidRDefault="00CF5EED">
      <w:pPr>
        <w:rPr>
          <w:sz w:val="36"/>
          <w:szCs w:val="36"/>
        </w:rPr>
      </w:pPr>
    </w:p>
    <w:p w14:paraId="217C411F" w14:textId="77777777" w:rsidR="00CF5EED" w:rsidRDefault="00CF5EED">
      <w:pPr>
        <w:rPr>
          <w:sz w:val="36"/>
          <w:szCs w:val="36"/>
        </w:rPr>
      </w:pPr>
    </w:p>
    <w:p w14:paraId="59EFCCF0" w14:textId="638286DA" w:rsidR="00643A6F" w:rsidRPr="00CF5EED" w:rsidRDefault="00643A6F">
      <w:pPr>
        <w:rPr>
          <w:rFonts w:ascii="Arial" w:hAnsi="Arial" w:cs="Arial"/>
          <w:sz w:val="36"/>
          <w:szCs w:val="36"/>
          <w:shd w:val="clear" w:color="auto" w:fill="FFFFFF"/>
        </w:rPr>
      </w:pPr>
      <w:r w:rsidRPr="00CF5EED">
        <w:rPr>
          <w:sz w:val="36"/>
          <w:szCs w:val="36"/>
        </w:rPr>
        <w:t>e.</w:t>
      </w:r>
      <w:r w:rsidRPr="00CF5EED">
        <w:rPr>
          <w:rFonts w:ascii="Arial" w:hAnsi="Arial" w:cs="Arial"/>
          <w:sz w:val="36"/>
          <w:szCs w:val="36"/>
          <w:shd w:val="clear" w:color="auto" w:fill="FFFFFF"/>
        </w:rPr>
        <w:t xml:space="preserve"> </w:t>
      </w:r>
      <w:r w:rsidRPr="00CF5EED">
        <w:rPr>
          <w:rFonts w:ascii="Arial" w:hAnsi="Arial" w:cs="Arial"/>
          <w:sz w:val="36"/>
          <w:szCs w:val="36"/>
          <w:shd w:val="clear" w:color="auto" w:fill="FFFFFF"/>
        </w:rPr>
        <w:t>Android Studio</w:t>
      </w:r>
    </w:p>
    <w:p w14:paraId="1B1B9602" w14:textId="32A03C20" w:rsidR="00643A6F" w:rsidRPr="00CF5EED" w:rsidRDefault="009B4E72">
      <w:pPr>
        <w:rPr>
          <w:sz w:val="28"/>
          <w:szCs w:val="28"/>
        </w:rPr>
      </w:pPr>
      <w:r w:rsidRPr="00CF5EED">
        <w:rPr>
          <w:noProof/>
          <w:sz w:val="28"/>
          <w:szCs w:val="28"/>
        </w:rPr>
        <w:lastRenderedPageBreak/>
        <w:drawing>
          <wp:inline distT="0" distB="0" distL="0" distR="0" wp14:anchorId="482F57D7" wp14:editId="5D3719A7">
            <wp:extent cx="5943600" cy="32035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2382" w14:textId="77777777" w:rsidR="009B4E72" w:rsidRPr="00CF5EED" w:rsidRDefault="009B4E72">
      <w:pPr>
        <w:rPr>
          <w:sz w:val="28"/>
          <w:szCs w:val="28"/>
        </w:rPr>
      </w:pPr>
    </w:p>
    <w:p w14:paraId="6C514CC7" w14:textId="36DB19A1" w:rsidR="00643A6F" w:rsidRDefault="009B4E72">
      <w:pPr>
        <w:rPr>
          <w:sz w:val="36"/>
          <w:szCs w:val="36"/>
        </w:rPr>
      </w:pPr>
      <w:r w:rsidRPr="00CF5EED">
        <w:rPr>
          <w:sz w:val="36"/>
          <w:szCs w:val="36"/>
        </w:rPr>
        <w:t>f. Brackets</w:t>
      </w:r>
    </w:p>
    <w:p w14:paraId="0E730763" w14:textId="77777777" w:rsidR="00CF5EED" w:rsidRPr="00CF5EED" w:rsidRDefault="00CF5EED">
      <w:pPr>
        <w:rPr>
          <w:sz w:val="36"/>
          <w:szCs w:val="36"/>
        </w:rPr>
      </w:pPr>
    </w:p>
    <w:p w14:paraId="0F13CA90" w14:textId="79914FFF" w:rsidR="009B4E72" w:rsidRPr="009B4E72" w:rsidRDefault="009B4E72" w:rsidP="009B4E72">
      <w:pPr>
        <w:rPr>
          <w:sz w:val="28"/>
          <w:szCs w:val="28"/>
        </w:rPr>
      </w:pPr>
      <w:r w:rsidRPr="00CF5EED">
        <w:rPr>
          <w:noProof/>
          <w:sz w:val="28"/>
          <w:szCs w:val="28"/>
        </w:rPr>
        <w:drawing>
          <wp:inline distT="0" distB="0" distL="0" distR="0" wp14:anchorId="04226B3B" wp14:editId="298ABCD2">
            <wp:extent cx="5943600" cy="32035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B2B5" w14:textId="0FA10719" w:rsidR="009B4E72" w:rsidRPr="009B4E72" w:rsidRDefault="009B4E72" w:rsidP="009B4E72">
      <w:pPr>
        <w:shd w:val="clear" w:color="auto" w:fill="FFFFFF"/>
        <w:rPr>
          <w:rFonts w:ascii="Arial" w:eastAsia="Times New Roman" w:hAnsi="Arial" w:cs="Arial"/>
          <w:sz w:val="28"/>
          <w:szCs w:val="28"/>
        </w:rPr>
      </w:pPr>
    </w:p>
    <w:p w14:paraId="49D913B9" w14:textId="77777777" w:rsidR="00CF5EED" w:rsidRDefault="00CF5EED" w:rsidP="009B4E72">
      <w:pPr>
        <w:shd w:val="clear" w:color="auto" w:fill="FFFFFF"/>
        <w:rPr>
          <w:rFonts w:ascii="Arial" w:eastAsia="Times New Roman" w:hAnsi="Arial" w:cs="Arial"/>
          <w:sz w:val="28"/>
          <w:szCs w:val="28"/>
        </w:rPr>
      </w:pPr>
    </w:p>
    <w:p w14:paraId="689F40D7" w14:textId="77777777" w:rsidR="00CF5EED" w:rsidRDefault="00CF5EED" w:rsidP="009B4E72">
      <w:pPr>
        <w:shd w:val="clear" w:color="auto" w:fill="FFFFFF"/>
        <w:rPr>
          <w:rFonts w:ascii="Arial" w:eastAsia="Times New Roman" w:hAnsi="Arial" w:cs="Arial"/>
          <w:sz w:val="28"/>
          <w:szCs w:val="28"/>
        </w:rPr>
      </w:pPr>
    </w:p>
    <w:p w14:paraId="42890B07" w14:textId="7B5B6886" w:rsidR="009B4E72" w:rsidRPr="00CF5EED" w:rsidRDefault="00CF5EED" w:rsidP="009B4E72">
      <w:pPr>
        <w:shd w:val="clear" w:color="auto" w:fill="FFFFFF"/>
        <w:rPr>
          <w:rFonts w:ascii="Arial" w:eastAsia="Times New Roman" w:hAnsi="Arial" w:cs="Arial"/>
          <w:sz w:val="28"/>
          <w:szCs w:val="28"/>
        </w:rPr>
      </w:pPr>
      <w:r w:rsidRPr="00CF5EED">
        <w:rPr>
          <w:rFonts w:ascii="Arial" w:eastAsia="Times New Roman" w:hAnsi="Arial" w:cs="Arial"/>
          <w:sz w:val="28"/>
          <w:szCs w:val="28"/>
        </w:rPr>
        <w:t>Installed:</w:t>
      </w:r>
    </w:p>
    <w:p w14:paraId="1E78E084" w14:textId="77777777" w:rsidR="009B4E72" w:rsidRPr="009B4E72" w:rsidRDefault="009B4E72" w:rsidP="009B4E72">
      <w:pPr>
        <w:shd w:val="clear" w:color="auto" w:fill="FFFFFF"/>
        <w:ind w:left="720" w:firstLine="720"/>
        <w:rPr>
          <w:rFonts w:ascii="Arial" w:eastAsia="Times New Roman" w:hAnsi="Arial" w:cs="Arial"/>
          <w:sz w:val="28"/>
          <w:szCs w:val="28"/>
        </w:rPr>
      </w:pPr>
      <w:proofErr w:type="gramStart"/>
      <w:r w:rsidRPr="009B4E72">
        <w:rPr>
          <w:rFonts w:ascii="Arial" w:eastAsia="Times New Roman" w:hAnsi="Arial" w:cs="Arial"/>
          <w:sz w:val="28"/>
          <w:szCs w:val="28"/>
        </w:rPr>
        <w:t>AngularJS  Code</w:t>
      </w:r>
      <w:proofErr w:type="gramEnd"/>
      <w:r w:rsidRPr="009B4E72">
        <w:rPr>
          <w:rFonts w:ascii="Arial" w:eastAsia="Times New Roman" w:hAnsi="Arial" w:cs="Arial"/>
          <w:sz w:val="28"/>
          <w:szCs w:val="28"/>
        </w:rPr>
        <w:t xml:space="preserve"> Hints</w:t>
      </w:r>
    </w:p>
    <w:p w14:paraId="372A8CAA" w14:textId="56B6EC03" w:rsidR="009B4E72" w:rsidRPr="009B4E72" w:rsidRDefault="009B4E72" w:rsidP="009B4E72">
      <w:pPr>
        <w:shd w:val="clear" w:color="auto" w:fill="FFFFFF"/>
        <w:ind w:left="720" w:firstLine="720"/>
        <w:rPr>
          <w:rFonts w:ascii="Arial" w:eastAsia="Times New Roman" w:hAnsi="Arial" w:cs="Arial"/>
          <w:sz w:val="28"/>
          <w:szCs w:val="28"/>
        </w:rPr>
      </w:pPr>
      <w:r w:rsidRPr="009B4E72">
        <w:rPr>
          <w:rFonts w:ascii="Arial" w:eastAsia="Times New Roman" w:hAnsi="Arial" w:cs="Arial"/>
          <w:sz w:val="28"/>
          <w:szCs w:val="28"/>
        </w:rPr>
        <w:lastRenderedPageBreak/>
        <w:t>Angular  JS for Brackets</w:t>
      </w:r>
    </w:p>
    <w:p w14:paraId="6D53793E" w14:textId="3B0074DF" w:rsidR="009B4E72" w:rsidRPr="009B4E72" w:rsidRDefault="009B4E72" w:rsidP="009B4E72">
      <w:pPr>
        <w:shd w:val="clear" w:color="auto" w:fill="FFFFFF"/>
        <w:ind w:left="1440"/>
        <w:rPr>
          <w:rFonts w:ascii="Arial" w:eastAsia="Times New Roman" w:hAnsi="Arial" w:cs="Arial"/>
          <w:sz w:val="28"/>
          <w:szCs w:val="28"/>
        </w:rPr>
      </w:pPr>
      <w:r w:rsidRPr="00CF5EED">
        <w:rPr>
          <w:rFonts w:ascii="Arial" w:eastAsia="Times New Roman" w:hAnsi="Arial" w:cs="Arial"/>
          <w:sz w:val="28"/>
          <w:szCs w:val="28"/>
        </w:rPr>
        <w:t>I</w:t>
      </w:r>
      <w:r w:rsidRPr="009B4E72">
        <w:rPr>
          <w:rFonts w:ascii="Arial" w:eastAsia="Times New Roman" w:hAnsi="Arial" w:cs="Arial"/>
          <w:sz w:val="28"/>
          <w:szCs w:val="28"/>
        </w:rPr>
        <w:t>onic</w:t>
      </w:r>
      <w:r w:rsidRPr="00CF5EED">
        <w:rPr>
          <w:rFonts w:ascii="Arial" w:eastAsia="Times New Roman" w:hAnsi="Arial" w:cs="Arial"/>
          <w:sz w:val="28"/>
          <w:szCs w:val="28"/>
        </w:rPr>
        <w:t xml:space="preserve"> </w:t>
      </w:r>
      <w:r w:rsidRPr="009B4E72">
        <w:rPr>
          <w:rFonts w:ascii="Arial" w:eastAsia="Times New Roman" w:hAnsi="Arial" w:cs="Arial"/>
          <w:sz w:val="28"/>
          <w:szCs w:val="28"/>
        </w:rPr>
        <w:t>brackets</w:t>
      </w:r>
    </w:p>
    <w:p w14:paraId="7ACFA5C5" w14:textId="17F7D405" w:rsidR="009B4E72" w:rsidRPr="009B4E72" w:rsidRDefault="009B4E72" w:rsidP="009B4E72">
      <w:pPr>
        <w:shd w:val="clear" w:color="auto" w:fill="FFFFFF"/>
        <w:ind w:left="720" w:firstLine="720"/>
        <w:rPr>
          <w:rFonts w:ascii="Arial" w:eastAsia="Times New Roman" w:hAnsi="Arial" w:cs="Arial"/>
          <w:sz w:val="28"/>
          <w:szCs w:val="28"/>
        </w:rPr>
      </w:pPr>
      <w:r w:rsidRPr="00CF5EED">
        <w:rPr>
          <w:rFonts w:ascii="Arial" w:eastAsia="Times New Roman" w:hAnsi="Arial" w:cs="Arial"/>
          <w:sz w:val="28"/>
          <w:szCs w:val="28"/>
        </w:rPr>
        <w:t>I</w:t>
      </w:r>
      <w:r w:rsidRPr="009B4E72">
        <w:rPr>
          <w:rFonts w:ascii="Arial" w:eastAsia="Times New Roman" w:hAnsi="Arial" w:cs="Arial"/>
          <w:sz w:val="28"/>
          <w:szCs w:val="28"/>
        </w:rPr>
        <w:t>onic Framework Code Hinting</w:t>
      </w:r>
    </w:p>
    <w:p w14:paraId="0B177BCB" w14:textId="77777777" w:rsidR="009B4E72" w:rsidRPr="009B4E72" w:rsidRDefault="009B4E72" w:rsidP="009B4E72">
      <w:pPr>
        <w:shd w:val="clear" w:color="auto" w:fill="FFFFFF"/>
        <w:ind w:left="720" w:firstLine="720"/>
        <w:rPr>
          <w:rFonts w:ascii="Arial" w:eastAsia="Times New Roman" w:hAnsi="Arial" w:cs="Arial"/>
          <w:sz w:val="28"/>
          <w:szCs w:val="28"/>
        </w:rPr>
      </w:pPr>
      <w:r w:rsidRPr="009B4E72">
        <w:rPr>
          <w:rFonts w:ascii="Arial" w:eastAsia="Times New Roman" w:hAnsi="Arial" w:cs="Arial"/>
          <w:sz w:val="28"/>
          <w:szCs w:val="28"/>
        </w:rPr>
        <w:t>Simple  JS  Code Hints</w:t>
      </w:r>
    </w:p>
    <w:p w14:paraId="0DD74BF2" w14:textId="1789392A" w:rsidR="009B4E72" w:rsidRPr="00CF5EED" w:rsidRDefault="009B4E72">
      <w:pPr>
        <w:rPr>
          <w:sz w:val="28"/>
          <w:szCs w:val="28"/>
        </w:rPr>
      </w:pPr>
    </w:p>
    <w:p w14:paraId="0662C738" w14:textId="39C2AE5A" w:rsidR="009B4E72" w:rsidRPr="00CF5EED" w:rsidRDefault="00CF5EE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A7808B" wp14:editId="344F624A">
            <wp:extent cx="5943600" cy="40970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A7A6" w14:textId="77777777" w:rsidR="00CF5EED" w:rsidRDefault="00CF5EED">
      <w:pPr>
        <w:rPr>
          <w:sz w:val="36"/>
          <w:szCs w:val="36"/>
        </w:rPr>
      </w:pPr>
    </w:p>
    <w:p w14:paraId="08FC55B1" w14:textId="248D6DC3" w:rsidR="009B4E72" w:rsidRDefault="009B4E72">
      <w:pPr>
        <w:rPr>
          <w:sz w:val="36"/>
          <w:szCs w:val="36"/>
        </w:rPr>
      </w:pPr>
      <w:r w:rsidRPr="00CF5EED">
        <w:rPr>
          <w:sz w:val="36"/>
          <w:szCs w:val="36"/>
        </w:rPr>
        <w:t>g. Ionic CLI</w:t>
      </w:r>
    </w:p>
    <w:p w14:paraId="60B89F3D" w14:textId="1CF34B9D" w:rsidR="00CF5EED" w:rsidRPr="00CF5EED" w:rsidRDefault="00CF5EED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CA87863" wp14:editId="4536991D">
            <wp:extent cx="5943600" cy="29838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8026" w14:textId="6A610785" w:rsidR="000C3EA9" w:rsidRPr="00CF5EED" w:rsidRDefault="000C3EA9">
      <w:pPr>
        <w:rPr>
          <w:sz w:val="28"/>
          <w:szCs w:val="28"/>
        </w:rPr>
      </w:pPr>
    </w:p>
    <w:p w14:paraId="276A71BA" w14:textId="77777777" w:rsidR="000C3EA9" w:rsidRPr="00CF5EED" w:rsidRDefault="000C3EA9">
      <w:pPr>
        <w:rPr>
          <w:sz w:val="28"/>
          <w:szCs w:val="28"/>
        </w:rPr>
      </w:pPr>
    </w:p>
    <w:p w14:paraId="12571DEE" w14:textId="2A924350" w:rsidR="009B4E72" w:rsidRPr="00CF5EED" w:rsidRDefault="009B4E72">
      <w:pPr>
        <w:rPr>
          <w:sz w:val="36"/>
          <w:szCs w:val="36"/>
        </w:rPr>
      </w:pPr>
      <w:r w:rsidRPr="00CF5EED">
        <w:rPr>
          <w:sz w:val="36"/>
          <w:szCs w:val="36"/>
        </w:rPr>
        <w:t>h. Node and NPM</w:t>
      </w:r>
    </w:p>
    <w:p w14:paraId="482D0DFB" w14:textId="037E3FB0" w:rsidR="009B4E72" w:rsidRPr="00CF5EED" w:rsidRDefault="009B4E72">
      <w:pPr>
        <w:rPr>
          <w:sz w:val="28"/>
          <w:szCs w:val="28"/>
        </w:rPr>
      </w:pPr>
    </w:p>
    <w:p w14:paraId="1D5DECD3" w14:textId="61765994" w:rsidR="009B4E72" w:rsidRPr="00CF5EED" w:rsidRDefault="009B4E72">
      <w:pPr>
        <w:rPr>
          <w:sz w:val="28"/>
          <w:szCs w:val="28"/>
        </w:rPr>
      </w:pPr>
      <w:r w:rsidRPr="00CF5EED">
        <w:rPr>
          <w:noProof/>
          <w:sz w:val="28"/>
          <w:szCs w:val="28"/>
        </w:rPr>
        <w:drawing>
          <wp:inline distT="0" distB="0" distL="0" distR="0" wp14:anchorId="68D9A3F1" wp14:editId="007346F8">
            <wp:extent cx="2076450" cy="933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7988" w14:textId="41E9F1B2" w:rsidR="009B4E72" w:rsidRPr="00CF5EED" w:rsidRDefault="009B4E72">
      <w:pPr>
        <w:rPr>
          <w:sz w:val="28"/>
          <w:szCs w:val="28"/>
        </w:rPr>
      </w:pPr>
    </w:p>
    <w:p w14:paraId="46EA1DFE" w14:textId="415C8C40" w:rsidR="009B4E72" w:rsidRPr="00CF5EED" w:rsidRDefault="009B4E72">
      <w:pPr>
        <w:rPr>
          <w:sz w:val="28"/>
          <w:szCs w:val="28"/>
        </w:rPr>
      </w:pPr>
      <w:r w:rsidRPr="00CF5EED">
        <w:rPr>
          <w:noProof/>
          <w:sz w:val="28"/>
          <w:szCs w:val="28"/>
        </w:rPr>
        <w:drawing>
          <wp:inline distT="0" distB="0" distL="0" distR="0" wp14:anchorId="167D4539" wp14:editId="5ED56A9B">
            <wp:extent cx="2590800" cy="9429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2DAA" w14:textId="016B35D1" w:rsidR="009B4E72" w:rsidRPr="00CF5EED" w:rsidRDefault="009B4E72">
      <w:pPr>
        <w:rPr>
          <w:sz w:val="28"/>
          <w:szCs w:val="28"/>
        </w:rPr>
      </w:pPr>
      <w:r w:rsidRPr="00CF5EED">
        <w:rPr>
          <w:sz w:val="28"/>
          <w:szCs w:val="28"/>
        </w:rPr>
        <w:t xml:space="preserve"> </w:t>
      </w:r>
    </w:p>
    <w:p w14:paraId="7FE2866D" w14:textId="304BFA6F" w:rsidR="009B4E72" w:rsidRPr="00CF5EED" w:rsidRDefault="009B4E72">
      <w:pPr>
        <w:rPr>
          <w:sz w:val="28"/>
          <w:szCs w:val="28"/>
        </w:rPr>
      </w:pPr>
      <w:r w:rsidRPr="00CF5EED">
        <w:rPr>
          <w:sz w:val="28"/>
          <w:szCs w:val="28"/>
        </w:rPr>
        <w:t xml:space="preserve"> </w:t>
      </w:r>
    </w:p>
    <w:sectPr w:rsidR="009B4E72" w:rsidRPr="00CF5E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83F74D3"/>
    <w:multiLevelType w:val="hybridMultilevel"/>
    <w:tmpl w:val="135AC2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58B36E6"/>
    <w:multiLevelType w:val="hybridMultilevel"/>
    <w:tmpl w:val="A3581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05179A2"/>
    <w:multiLevelType w:val="hybridMultilevel"/>
    <w:tmpl w:val="F8CC706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507142A2"/>
    <w:multiLevelType w:val="hybridMultilevel"/>
    <w:tmpl w:val="02EEC09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52C22ABD"/>
    <w:multiLevelType w:val="hybridMultilevel"/>
    <w:tmpl w:val="6C8EDF76"/>
    <w:lvl w:ilvl="0" w:tplc="4DB22248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6" w15:restartNumberingAfterBreak="0">
    <w:nsid w:val="6D0C2459"/>
    <w:multiLevelType w:val="hybridMultilevel"/>
    <w:tmpl w:val="890E6DD8"/>
    <w:lvl w:ilvl="0" w:tplc="7CBA5B2E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4"/>
  </w:num>
  <w:num w:numId="2">
    <w:abstractNumId w:val="12"/>
  </w:num>
  <w:num w:numId="3">
    <w:abstractNumId w:val="10"/>
  </w:num>
  <w:num w:numId="4">
    <w:abstractNumId w:val="27"/>
  </w:num>
  <w:num w:numId="5">
    <w:abstractNumId w:val="13"/>
  </w:num>
  <w:num w:numId="6">
    <w:abstractNumId w:val="17"/>
  </w:num>
  <w:num w:numId="7">
    <w:abstractNumId w:val="2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5"/>
  </w:num>
  <w:num w:numId="21">
    <w:abstractNumId w:val="18"/>
  </w:num>
  <w:num w:numId="22">
    <w:abstractNumId w:val="11"/>
  </w:num>
  <w:num w:numId="23">
    <w:abstractNumId w:val="28"/>
  </w:num>
  <w:num w:numId="24">
    <w:abstractNumId w:val="26"/>
  </w:num>
  <w:num w:numId="25">
    <w:abstractNumId w:val="23"/>
  </w:num>
  <w:num w:numId="26">
    <w:abstractNumId w:val="21"/>
  </w:num>
  <w:num w:numId="27">
    <w:abstractNumId w:val="16"/>
  </w:num>
  <w:num w:numId="28">
    <w:abstractNumId w:val="22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D30"/>
    <w:rsid w:val="000C3EA9"/>
    <w:rsid w:val="002E37F5"/>
    <w:rsid w:val="004469D2"/>
    <w:rsid w:val="005C0759"/>
    <w:rsid w:val="00643A6F"/>
    <w:rsid w:val="00645252"/>
    <w:rsid w:val="006D3D74"/>
    <w:rsid w:val="006E3B31"/>
    <w:rsid w:val="009B4E72"/>
    <w:rsid w:val="00A01C73"/>
    <w:rsid w:val="00A9204E"/>
    <w:rsid w:val="00AA27EB"/>
    <w:rsid w:val="00AC7D30"/>
    <w:rsid w:val="00CF5EED"/>
    <w:rsid w:val="00DA0C76"/>
    <w:rsid w:val="00DB46AD"/>
    <w:rsid w:val="00EC3ADF"/>
    <w:rsid w:val="00F06100"/>
    <w:rsid w:val="00F96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74034"/>
  <w15:chartTrackingRefBased/>
  <w15:docId w15:val="{0816AE16-85D5-4EF9-BB27-62FE983C2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D3D74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ListParagraph">
    <w:name w:val="List Paragraph"/>
    <w:basedOn w:val="Normal"/>
    <w:uiPriority w:val="34"/>
    <w:unhideWhenUsed/>
    <w:qFormat/>
    <w:rsid w:val="00AC7D3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F96CF5"/>
    <w:pPr>
      <w:spacing w:line="259" w:lineRule="auto"/>
      <w:outlineLvl w:val="9"/>
    </w:pPr>
    <w:rPr>
      <w:color w:val="2E74B5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F96CF5"/>
    <w:pPr>
      <w:spacing w:after="100" w:line="259" w:lineRule="auto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F96CF5"/>
    <w:pPr>
      <w:spacing w:after="100" w:line="259" w:lineRule="auto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F96CF5"/>
    <w:pPr>
      <w:spacing w:after="100" w:line="259" w:lineRule="auto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58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43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6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34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6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6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4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2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3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1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6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7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8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3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73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30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1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9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6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5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7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0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3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23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5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6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3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5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12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6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8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1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2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0C0C0"/>
            <w:right w:val="none" w:sz="0" w:space="0" w:color="auto"/>
          </w:divBdr>
          <w:divsChild>
            <w:div w:id="18708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09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803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616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72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1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rut\AppData\Roaming\Microsoft\Templates\Single%20spaced%20(blank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DDE"/>
    <w:rsid w:val="00152DDE"/>
    <w:rsid w:val="00ED3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CA5448E6FE54609B1C050A872D35DAD">
    <w:name w:val="0CA5448E6FE54609B1C050A872D35DAD"/>
    <w:rsid w:val="00152DDE"/>
  </w:style>
  <w:style w:type="paragraph" w:customStyle="1" w:styleId="351F5A941AFD4336905C100A987B24B9">
    <w:name w:val="351F5A941AFD4336905C100A987B24B9"/>
    <w:rsid w:val="00152DDE"/>
  </w:style>
  <w:style w:type="paragraph" w:customStyle="1" w:styleId="301E8E755C474B3E932B80152A61D6D5">
    <w:name w:val="301E8E755C474B3E932B80152A61D6D5"/>
    <w:rsid w:val="00152D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B2F2F43B-7351-4F59-B55B-CCE8DC1DD9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</Template>
  <TotalTime>4033</TotalTime>
  <Pages>13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shruthi pinnamwar</dc:creator>
  <cp:keywords/>
  <dc:description/>
  <cp:lastModifiedBy>shruthi pinnamwar</cp:lastModifiedBy>
  <cp:revision>5</cp:revision>
  <dcterms:created xsi:type="dcterms:W3CDTF">2018-01-17T20:45:00Z</dcterms:created>
  <dcterms:modified xsi:type="dcterms:W3CDTF">2018-01-21T05:16:00Z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